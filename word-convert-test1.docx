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572DC9" w14:textId="77777777" w:rsidR="00D67162" w:rsidRDefault="00D67162" w:rsidP="00A82BB9">
      <w:pPr>
        <w:rPr>
          <w:sz w:val="32"/>
          <w:szCs w:val="32"/>
        </w:rPr>
      </w:pPr>
      <w:r>
        <w:rPr>
          <w:sz w:val="32"/>
          <w:szCs w:val="32"/>
        </w:rPr>
        <w:t>Just made an additional change on May 27 at 912am</w:t>
      </w:r>
    </w:p>
    <w:p w14:paraId="2739B71D" w14:textId="77777777" w:rsidR="00D67162" w:rsidRDefault="00D67162" w:rsidP="00A82BB9">
      <w:pPr>
        <w:rPr>
          <w:sz w:val="32"/>
          <w:szCs w:val="32"/>
        </w:rPr>
      </w:pPr>
    </w:p>
    <w:p w14:paraId="53345B0A" w14:textId="18845190" w:rsidR="00922FC6" w:rsidRDefault="00BF456C" w:rsidP="00A82BB9">
      <w:pPr>
        <w:rPr>
          <w:sz w:val="32"/>
          <w:szCs w:val="32"/>
        </w:rPr>
      </w:pPr>
      <w:r>
        <w:rPr>
          <w:sz w:val="32"/>
          <w:szCs w:val="32"/>
        </w:rPr>
        <w:t>And here is another change.</w:t>
      </w:r>
      <w:r w:rsidR="002A5988">
        <w:rPr>
          <w:sz w:val="32"/>
          <w:szCs w:val="32"/>
        </w:rPr>
        <w:t xml:space="preserve"> Small change to one.</w:t>
      </w:r>
      <w:r w:rsidR="00A96E36">
        <w:rPr>
          <w:sz w:val="32"/>
          <w:szCs w:val="32"/>
        </w:rPr>
        <w:t>a</w:t>
      </w:r>
    </w:p>
    <w:p w14:paraId="6AD8CD2A" w14:textId="46E6374D" w:rsidR="005E362D" w:rsidRDefault="005E362D" w:rsidP="00A82BB9">
      <w:pPr>
        <w:rPr>
          <w:sz w:val="32"/>
          <w:szCs w:val="32"/>
        </w:rPr>
      </w:pPr>
      <w:r>
        <w:rPr>
          <w:sz w:val="32"/>
          <w:szCs w:val="32"/>
        </w:rPr>
        <w:t xml:space="preserve">&lt;!—and here are some other items in between --&gt; </w:t>
      </w:r>
      <w:r w:rsidR="00DD26DC">
        <w:rPr>
          <w:sz w:val="32"/>
          <w:szCs w:val="32"/>
        </w:rPr>
        <w:t>a</w:t>
      </w:r>
    </w:p>
    <w:p w14:paraId="2C3F146B" w14:textId="77777777" w:rsidR="00922FC6" w:rsidRDefault="00922FC6" w:rsidP="00A82BB9">
      <w:pPr>
        <w:rPr>
          <w:sz w:val="32"/>
          <w:szCs w:val="32"/>
        </w:rPr>
      </w:pPr>
    </w:p>
    <w:p w14:paraId="756458E0" w14:textId="762E3475" w:rsidR="005C13FD" w:rsidRDefault="005C13FD" w:rsidP="00A82BB9">
      <w:pPr>
        <w:rPr>
          <w:sz w:val="32"/>
          <w:szCs w:val="32"/>
        </w:rPr>
      </w:pPr>
      <w:r>
        <w:rPr>
          <w:sz w:val="32"/>
          <w:szCs w:val="32"/>
        </w:rPr>
        <w:t>And here is another change. And more changes and more changes and more stuff and more stuff and more stuff and more stuff and more stuff.</w:t>
      </w:r>
    </w:p>
    <w:p w14:paraId="659F5E18" w14:textId="2DE9A6A5" w:rsidR="00F5592A" w:rsidRDefault="00F5592A" w:rsidP="00A82BB9">
      <w:pPr>
        <w:rPr>
          <w:sz w:val="32"/>
          <w:szCs w:val="32"/>
        </w:rPr>
      </w:pPr>
    </w:p>
    <w:p w14:paraId="77AADF4E" w14:textId="745680AB" w:rsidR="00F5592A" w:rsidRDefault="00F5592A" w:rsidP="00A82BB9">
      <w:pPr>
        <w:rPr>
          <w:sz w:val="32"/>
          <w:szCs w:val="32"/>
        </w:rPr>
      </w:pPr>
      <w:r>
        <w:rPr>
          <w:sz w:val="32"/>
          <w:szCs w:val="32"/>
        </w:rPr>
        <w:t>What about now and anow and now and now and now and other stuff and now and now and other stuff.</w:t>
      </w:r>
    </w:p>
    <w:p w14:paraId="04E05936" w14:textId="2DCB118F" w:rsidR="00395BD3" w:rsidRDefault="00395BD3" w:rsidP="00A82BB9">
      <w:pPr>
        <w:rPr>
          <w:sz w:val="32"/>
          <w:szCs w:val="32"/>
        </w:rPr>
      </w:pPr>
    </w:p>
    <w:p w14:paraId="626D637A" w14:textId="06873648" w:rsidR="00395BD3" w:rsidRDefault="00395BD3" w:rsidP="00A82BB9">
      <w:pPr>
        <w:rPr>
          <w:sz w:val="32"/>
          <w:szCs w:val="32"/>
        </w:rPr>
      </w:pPr>
      <w:r>
        <w:rPr>
          <w:sz w:val="32"/>
          <w:szCs w:val="32"/>
        </w:rPr>
        <w:t>Does it look good?</w:t>
      </w:r>
    </w:p>
    <w:p w14:paraId="0C3A223B" w14:textId="3E0DD510" w:rsidR="00395BD3" w:rsidRDefault="005A613B" w:rsidP="00A82BB9">
      <w:pPr>
        <w:rPr>
          <w:sz w:val="32"/>
          <w:szCs w:val="32"/>
        </w:rPr>
      </w:pPr>
      <w:r>
        <w:rPr>
          <w:sz w:val="32"/>
          <w:szCs w:val="32"/>
        </w:rPr>
        <w:t>And some other stuff here.</w:t>
      </w:r>
    </w:p>
    <w:p w14:paraId="05ED3F74" w14:textId="2339A693" w:rsidR="00395BD3" w:rsidRPr="00395BD3" w:rsidRDefault="00395BD3" w:rsidP="00A82BB9">
      <w:pPr>
        <w:rPr>
          <w:sz w:val="32"/>
          <w:szCs w:val="32"/>
        </w:rPr>
      </w:pPr>
      <w:r>
        <w:rPr>
          <w:sz w:val="32"/>
          <w:szCs w:val="32"/>
        </w:rPr>
        <w:t>Super fun.</w:t>
      </w:r>
    </w:p>
    <w:p w14:paraId="45F832D9" w14:textId="77777777" w:rsidR="00A82BB9" w:rsidRDefault="00A82BB9" w:rsidP="00A82BB9"/>
    <w:p w14:paraId="5DC38D2A" w14:textId="3A21D536" w:rsidR="00A82BB9" w:rsidRDefault="00A82BB9" w:rsidP="00A82BB9">
      <w:r>
        <w:t>With a post from a16z.com</w:t>
      </w:r>
      <w:r w:rsidR="000502BA">
        <w:t xml:space="preserve">. Does this show in </w:t>
      </w:r>
      <w:r w:rsidR="0045662F">
        <w:t>the next version</w:t>
      </w:r>
      <w:r w:rsidR="000502BA">
        <w:t>?</w:t>
      </w:r>
    </w:p>
    <w:p w14:paraId="320B7866" w14:textId="77777777" w:rsidR="00A82BB9" w:rsidRDefault="00A82BB9" w:rsidP="00A82BB9"/>
    <w:p w14:paraId="7D16A95B" w14:textId="5A24E318" w:rsidR="00A82BB9" w:rsidRDefault="00A82BB9" w:rsidP="00A82BB9">
      <w:r>
        <w:t xml:space="preserve">And here is Version again for </w:t>
      </w:r>
      <w:proofErr w:type="spellStart"/>
      <w:r>
        <w:t>md.</w:t>
      </w:r>
      <w:proofErr w:type="spellEnd"/>
      <w:r>
        <w:t xml:space="preserve"> </w:t>
      </w:r>
    </w:p>
    <w:p w14:paraId="696C1320" w14:textId="77777777" w:rsidR="00A82BB9" w:rsidRDefault="00A82BB9" w:rsidP="00A82BB9">
      <w:r>
        <w:t>***</w:t>
      </w:r>
    </w:p>
    <w:p w14:paraId="72269142" w14:textId="33B38BAC" w:rsidR="00A82BB9" w:rsidRDefault="00A82BB9" w:rsidP="00A82BB9">
      <w:r>
        <w:t>Here is a table</w:t>
      </w:r>
      <w:r w:rsidR="00F80A0F">
        <w:t xml:space="preserve"> </w:t>
      </w:r>
    </w:p>
    <w:p w14:paraId="4C9F7AA0" w14:textId="77777777" w:rsidR="00A82BB9" w:rsidRDefault="00A82BB9" w:rsidP="00A82BB9"/>
    <w:tbl>
      <w:tblPr>
        <w:tblStyle w:val="TableGrid"/>
        <w:tblW w:w="0" w:type="auto"/>
        <w:tblLook w:val="04A0" w:firstRow="1" w:lastRow="0" w:firstColumn="1" w:lastColumn="0" w:noHBand="0" w:noVBand="1"/>
      </w:tblPr>
      <w:tblGrid>
        <w:gridCol w:w="1870"/>
        <w:gridCol w:w="1870"/>
        <w:gridCol w:w="1870"/>
        <w:gridCol w:w="1870"/>
      </w:tblGrid>
      <w:tr w:rsidR="00F80A0F" w14:paraId="3BAA2D0F" w14:textId="77777777" w:rsidTr="00F458AB">
        <w:tc>
          <w:tcPr>
            <w:tcW w:w="1870" w:type="dxa"/>
            <w:tcBorders>
              <w:top w:val="single" w:sz="4" w:space="0" w:color="auto"/>
              <w:left w:val="single" w:sz="4" w:space="0" w:color="auto"/>
              <w:bottom w:val="single" w:sz="4" w:space="0" w:color="auto"/>
              <w:right w:val="single" w:sz="4" w:space="0" w:color="auto"/>
            </w:tcBorders>
            <w:hideMark/>
          </w:tcPr>
          <w:p w14:paraId="1D302A76" w14:textId="77777777" w:rsidR="00F80A0F" w:rsidRDefault="00F80A0F" w:rsidP="00F458AB">
            <w:r>
              <w:t>Box 1</w:t>
            </w:r>
          </w:p>
        </w:tc>
        <w:tc>
          <w:tcPr>
            <w:tcW w:w="1870" w:type="dxa"/>
            <w:tcBorders>
              <w:top w:val="single" w:sz="4" w:space="0" w:color="auto"/>
              <w:left w:val="single" w:sz="4" w:space="0" w:color="auto"/>
              <w:bottom w:val="single" w:sz="4" w:space="0" w:color="auto"/>
              <w:right w:val="single" w:sz="4" w:space="0" w:color="auto"/>
            </w:tcBorders>
            <w:hideMark/>
          </w:tcPr>
          <w:p w14:paraId="5BD9BEA4" w14:textId="77777777" w:rsidR="00F80A0F" w:rsidRDefault="00F80A0F" w:rsidP="00F458AB">
            <w:r>
              <w:t>Box 2</w:t>
            </w:r>
          </w:p>
        </w:tc>
        <w:tc>
          <w:tcPr>
            <w:tcW w:w="1870" w:type="dxa"/>
            <w:tcBorders>
              <w:top w:val="single" w:sz="4" w:space="0" w:color="auto"/>
              <w:left w:val="single" w:sz="4" w:space="0" w:color="auto"/>
              <w:bottom w:val="single" w:sz="4" w:space="0" w:color="auto"/>
              <w:right w:val="single" w:sz="4" w:space="0" w:color="auto"/>
            </w:tcBorders>
            <w:hideMark/>
          </w:tcPr>
          <w:p w14:paraId="4B73883F" w14:textId="77777777" w:rsidR="00F80A0F" w:rsidRDefault="00F80A0F" w:rsidP="00F458AB">
            <w:r>
              <w:t>Box 3</w:t>
            </w:r>
          </w:p>
        </w:tc>
        <w:tc>
          <w:tcPr>
            <w:tcW w:w="1870" w:type="dxa"/>
            <w:tcBorders>
              <w:top w:val="single" w:sz="4" w:space="0" w:color="auto"/>
              <w:left w:val="single" w:sz="4" w:space="0" w:color="auto"/>
              <w:bottom w:val="single" w:sz="4" w:space="0" w:color="auto"/>
              <w:right w:val="single" w:sz="4" w:space="0" w:color="auto"/>
            </w:tcBorders>
            <w:hideMark/>
          </w:tcPr>
          <w:p w14:paraId="2A3EBD98" w14:textId="77777777" w:rsidR="00F80A0F" w:rsidRDefault="00F80A0F" w:rsidP="00F458AB">
            <w:r>
              <w:t>Box 4</w:t>
            </w:r>
          </w:p>
        </w:tc>
      </w:tr>
      <w:tr w:rsidR="00F80A0F" w14:paraId="5B8E4416" w14:textId="77777777" w:rsidTr="00F458AB">
        <w:tc>
          <w:tcPr>
            <w:tcW w:w="1870" w:type="dxa"/>
            <w:tcBorders>
              <w:top w:val="single" w:sz="4" w:space="0" w:color="auto"/>
              <w:left w:val="single" w:sz="4" w:space="0" w:color="auto"/>
              <w:bottom w:val="single" w:sz="4" w:space="0" w:color="auto"/>
              <w:right w:val="single" w:sz="4" w:space="0" w:color="auto"/>
            </w:tcBorders>
            <w:hideMark/>
          </w:tcPr>
          <w:p w14:paraId="0A8F76A3" w14:textId="77777777" w:rsidR="00F80A0F" w:rsidRDefault="00F80A0F" w:rsidP="00F458AB">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3CC70B0E" w14:textId="77777777" w:rsidR="00F80A0F" w:rsidRDefault="00F80A0F" w:rsidP="00F458AB">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3AFFE8A2" w14:textId="457C4F2A" w:rsidR="00F80A0F" w:rsidRDefault="00F80A0F" w:rsidP="00F458AB">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068C72CF" w14:textId="7FE838CD" w:rsidR="00F80A0F" w:rsidRDefault="00395BD3" w:rsidP="00F458AB">
            <w:r>
              <w:t>New Box 4 text. Hope it looks good.</w:t>
            </w:r>
          </w:p>
        </w:tc>
      </w:tr>
    </w:tbl>
    <w:p w14:paraId="7BD6DA6D" w14:textId="77777777" w:rsidR="00A82BB9" w:rsidRDefault="00A82BB9" w:rsidP="00A82BB9"/>
    <w:p w14:paraId="7C869103" w14:textId="4D2E1498" w:rsidR="00A82BB9" w:rsidRDefault="00395BD3" w:rsidP="00A82BB9">
      <w:r>
        <w:t>No Image for now.</w:t>
      </w:r>
    </w:p>
    <w:p w14:paraId="51762563" w14:textId="77777777" w:rsidR="00A82BB9" w:rsidRDefault="00A82BB9" w:rsidP="00A82BB9"/>
    <w:p w14:paraId="3C852633" w14:textId="77777777" w:rsidR="00A82BB9" w:rsidRDefault="00A82BB9" w:rsidP="00A82BB9">
      <w:r>
        <w:t>This is version 3 of this micro word doc.</w:t>
      </w:r>
    </w:p>
    <w:p w14:paraId="5B174732" w14:textId="6121B730" w:rsidR="00A82BB9" w:rsidRDefault="00A82BB9" w:rsidP="00A82BB9"/>
    <w:p w14:paraId="657D9975" w14:textId="34E548DC" w:rsidR="0078184E" w:rsidRDefault="0078184E" w:rsidP="00A82BB9">
      <w:r>
        <w:t>And Added some text over here. How does it look?</w:t>
      </w:r>
    </w:p>
    <w:p w14:paraId="27132CBF" w14:textId="77777777" w:rsidR="00A82BB9" w:rsidRDefault="00A82BB9" w:rsidP="00A82BB9">
      <w:pPr>
        <w:tabs>
          <w:tab w:val="left" w:pos="2284"/>
          <w:tab w:val="left" w:pos="2905"/>
        </w:tabs>
      </w:pPr>
      <w:r>
        <w:tab/>
      </w:r>
      <w:r>
        <w:tab/>
      </w:r>
    </w:p>
    <w:p w14:paraId="25A85E3A" w14:textId="77777777" w:rsidR="00A82BB9" w:rsidRDefault="00A82BB9" w:rsidP="00A82BB9">
      <w:r>
        <w:t xml:space="preserve">Very </w:t>
      </w:r>
      <w:proofErr w:type="spellStart"/>
      <w:r>
        <w:t>fun.Still</w:t>
      </w:r>
      <w:proofErr w:type="spellEnd"/>
      <w:r>
        <w:t xml:space="preserve"> about current. Just added this text</w:t>
      </w:r>
    </w:p>
    <w:p w14:paraId="47338B72" w14:textId="77777777" w:rsidR="00A82BB9" w:rsidRDefault="00A82BB9" w:rsidP="00A82BB9"/>
    <w:p w14:paraId="1F796CFB" w14:textId="77777777" w:rsidR="00A82BB9" w:rsidRDefault="00A82BB9" w:rsidP="00A82BB9">
      <w:r>
        <w:t>Write up of not first base, but Current. Now 3 pages:</w:t>
      </w:r>
    </w:p>
    <w:p w14:paraId="1056A77D" w14:textId="77777777" w:rsidR="00A82BB9" w:rsidRDefault="00A82BB9" w:rsidP="00A82BB9">
      <w:pPr>
        <w:rPr>
          <w:b/>
          <w:bCs/>
        </w:rPr>
      </w:pPr>
    </w:p>
    <w:p w14:paraId="676412C4" w14:textId="77777777" w:rsidR="00A82BB9" w:rsidRDefault="00A82BB9" w:rsidP="00A82BB9">
      <w:pPr>
        <w:rPr>
          <w:b/>
          <w:bCs/>
        </w:rPr>
      </w:pPr>
      <w:r>
        <w:rPr>
          <w:b/>
          <w:bCs/>
        </w:rPr>
        <w:t>Part 1</w:t>
      </w:r>
    </w:p>
    <w:p w14:paraId="0530D76D" w14:textId="77777777" w:rsidR="00A82BB9" w:rsidRDefault="00A82BB9" w:rsidP="00A82BB9"/>
    <w:p w14:paraId="3DC52B7E" w14:textId="77777777" w:rsidR="00A82BB9" w:rsidRDefault="00A82BB9" w:rsidP="00A82BB9">
      <w:pPr>
        <w:rPr>
          <w:rFonts w:ascii="Avenir Book" w:hAnsi="Avenir Book"/>
        </w:rPr>
      </w:pPr>
      <w:r>
        <w:rPr>
          <w:rFonts w:ascii="Avenir Book" w:hAnsi="Avenir Book"/>
        </w:rPr>
        <w:lastRenderedPageBreak/>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502251C5" w14:textId="77777777" w:rsidR="00A82BB9" w:rsidRDefault="00A82BB9" w:rsidP="00A82BB9"/>
    <w:p w14:paraId="4FA7D9F8" w14:textId="77777777" w:rsidR="00A82BB9" w:rsidRDefault="00A82BB9" w:rsidP="00A82BB9">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7561CC0B" w14:textId="77777777" w:rsidR="00A82BB9" w:rsidRDefault="00A82BB9" w:rsidP="00A82BB9"/>
    <w:p w14:paraId="43DDB0BD" w14:textId="77777777" w:rsidR="00A82BB9" w:rsidRDefault="00A82BB9" w:rsidP="00A82BB9">
      <w:pPr>
        <w:rPr>
          <w:i/>
          <w:iCs/>
        </w:rPr>
      </w:pPr>
      <w:r>
        <w:rPr>
          <w:i/>
          <w:iCs/>
        </w:rPr>
        <w:t>Part 2</w:t>
      </w:r>
    </w:p>
    <w:p w14:paraId="2AD22E7C" w14:textId="77777777" w:rsidR="00A82BB9" w:rsidRDefault="00A82BB9" w:rsidP="00A82BB9"/>
    <w:p w14:paraId="5C4E0D22" w14:textId="77777777" w:rsidR="00A82BB9" w:rsidRDefault="00A82BB9" w:rsidP="00A82BB9">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395AB322" w14:textId="77777777" w:rsidR="00A82BB9" w:rsidRDefault="00A82BB9" w:rsidP="00A82BB9"/>
    <w:p w14:paraId="6796FAC3" w14:textId="77777777" w:rsidR="00A82BB9" w:rsidRDefault="00A82BB9" w:rsidP="00A82BB9">
      <w:r>
        <w:t>Today, we are announcing our investment in </w:t>
      </w:r>
      <w:hyperlink r:id="rId7"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261EFBC2" w14:textId="77777777" w:rsidR="00A82BB9" w:rsidRDefault="00A82BB9" w:rsidP="00A82BB9"/>
    <w:p w14:paraId="0DAD110E" w14:textId="77777777" w:rsidR="00A82BB9" w:rsidRDefault="00A82BB9" w:rsidP="00A82BB9">
      <w:pPr>
        <w:rPr>
          <w:b/>
          <w:bCs/>
        </w:rPr>
      </w:pPr>
      <w:r>
        <w:rPr>
          <w:b/>
          <w:bCs/>
        </w:rPr>
        <w:t>Part 3</w:t>
      </w:r>
    </w:p>
    <w:p w14:paraId="4373F5D1" w14:textId="77777777" w:rsidR="00A82BB9" w:rsidRDefault="00A82BB9" w:rsidP="00A82BB9">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52AA2173" w14:textId="77777777" w:rsidR="00A82BB9" w:rsidRDefault="00A82BB9" w:rsidP="00A82BB9"/>
    <w:p w14:paraId="63D22067" w14:textId="77777777" w:rsidR="00A82BB9" w:rsidRDefault="00A82BB9" w:rsidP="00A82BB9">
      <w:r>
        <w:t>Current has grown rapidly at more than 4x year-over-year, reaching close to </w:t>
      </w:r>
      <w:hyperlink r:id="rId8"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0F31F147" w14:textId="77777777" w:rsidR="00A82BB9" w:rsidRDefault="00A82BB9" w:rsidP="00A82BB9">
      <w:r>
        <w:lastRenderedPageBreak/>
        <w:t>Today, Current is announcing a Series D raise of $220 million, and we are thrilled to be leading the round. I am very excited to join the board and work with Stuart and team as they build an iconic bank for the next generation!  </w:t>
      </w:r>
    </w:p>
    <w:p w14:paraId="0A01ECD0" w14:textId="77777777" w:rsidR="00A82BB9" w:rsidRDefault="00A82BB9" w:rsidP="00A82BB9">
      <w:r>
        <w:t> </w:t>
      </w:r>
    </w:p>
    <w:p w14:paraId="06E6AE00" w14:textId="77777777" w:rsidR="00A82BB9" w:rsidRDefault="00A82BB9" w:rsidP="00A82BB9">
      <w:r>
        <w:t>* * *</w:t>
      </w:r>
    </w:p>
    <w:p w14:paraId="5AADDF95" w14:textId="77777777" w:rsidR="00A82BB9" w:rsidRDefault="00A82BB9" w:rsidP="00530CBB">
      <w:pPr>
        <w:jc w:val="both"/>
      </w:pPr>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5B675010" w14:textId="77777777" w:rsidR="00A82BB9" w:rsidRDefault="00A82BB9" w:rsidP="00530CBB">
      <w:pPr>
        <w:jc w:val="both"/>
      </w:pPr>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25775619" w14:textId="77777777" w:rsidR="00A82BB9" w:rsidRDefault="00A82BB9" w:rsidP="00A82BB9"/>
    <w:p w14:paraId="6E2EC037" w14:textId="6F4ACCD4" w:rsidR="00A82BB9" w:rsidRDefault="00530CBB" w:rsidP="00A82BB9">
      <w:pPr>
        <w:rPr>
          <w:sz w:val="32"/>
          <w:szCs w:val="32"/>
        </w:rPr>
      </w:pPr>
      <w:r>
        <w:rPr>
          <w:sz w:val="32"/>
          <w:szCs w:val="32"/>
        </w:rPr>
        <w:t>****</w:t>
      </w:r>
    </w:p>
    <w:p w14:paraId="69121B04" w14:textId="77777777" w:rsidR="00530CBB" w:rsidRDefault="00530CBB" w:rsidP="00530CBB">
      <w:pPr>
        <w:rPr>
          <w:b/>
          <w:bCs/>
          <w:sz w:val="32"/>
          <w:szCs w:val="32"/>
        </w:rPr>
      </w:pPr>
      <w:r w:rsidRPr="003151CC">
        <w:rPr>
          <w:b/>
          <w:bCs/>
          <w:sz w:val="32"/>
          <w:szCs w:val="32"/>
        </w:rPr>
        <w:t>This is a Test of Microsoft Word. Now there is a change.</w:t>
      </w:r>
    </w:p>
    <w:p w14:paraId="76A35EB0" w14:textId="77777777" w:rsidR="00530CBB" w:rsidRDefault="00530CBB" w:rsidP="00530CBB">
      <w:pPr>
        <w:rPr>
          <w:b/>
          <w:bCs/>
          <w:sz w:val="32"/>
          <w:szCs w:val="32"/>
        </w:rPr>
      </w:pPr>
    </w:p>
    <w:p w14:paraId="747477E7" w14:textId="77777777" w:rsidR="00530CBB" w:rsidRDefault="00530CBB" w:rsidP="00530CBB">
      <w:pPr>
        <w:rPr>
          <w:b/>
          <w:bCs/>
          <w:sz w:val="32"/>
          <w:szCs w:val="32"/>
        </w:rPr>
      </w:pPr>
      <w:r>
        <w:rPr>
          <w:b/>
          <w:bCs/>
          <w:sz w:val="32"/>
          <w:szCs w:val="32"/>
        </w:rPr>
        <w:t>I am adding this new text in. And here is new text</w:t>
      </w:r>
    </w:p>
    <w:p w14:paraId="3328BD66" w14:textId="77777777" w:rsidR="00530CBB" w:rsidRDefault="00530CBB" w:rsidP="00530CBB">
      <w:pPr>
        <w:rPr>
          <w:b/>
          <w:bCs/>
          <w:sz w:val="32"/>
          <w:szCs w:val="32"/>
        </w:rPr>
      </w:pPr>
    </w:p>
    <w:p w14:paraId="3CF6BBDC" w14:textId="77777777" w:rsidR="00530CBB" w:rsidRPr="003151CC" w:rsidRDefault="00530CBB" w:rsidP="00530CBB">
      <w:pPr>
        <w:rPr>
          <w:b/>
          <w:bCs/>
          <w:sz w:val="32"/>
          <w:szCs w:val="32"/>
        </w:rPr>
      </w:pPr>
      <w:r>
        <w:rPr>
          <w:b/>
          <w:bCs/>
          <w:sz w:val="32"/>
          <w:szCs w:val="32"/>
        </w:rPr>
        <w:t>I deleted some old text.</w:t>
      </w:r>
    </w:p>
    <w:p w14:paraId="6091BD8A" w14:textId="77777777" w:rsidR="00530CBB" w:rsidRDefault="00530CBB" w:rsidP="00530CBB"/>
    <w:p w14:paraId="52213012" w14:textId="77777777" w:rsidR="00530CBB" w:rsidRDefault="00530CBB" w:rsidP="00530CBB">
      <w:r>
        <w:t>With a post from a16z.com. Does this show in the next version?</w:t>
      </w:r>
    </w:p>
    <w:p w14:paraId="5E3E13AE" w14:textId="77777777" w:rsidR="00530CBB" w:rsidRDefault="00530CBB" w:rsidP="00530CBB"/>
    <w:p w14:paraId="0E85DEB1" w14:textId="77777777" w:rsidR="00530CBB" w:rsidRDefault="00530CBB" w:rsidP="00530CBB">
      <w:r>
        <w:t xml:space="preserve">And here is Version again for </w:t>
      </w:r>
      <w:proofErr w:type="spellStart"/>
      <w:r>
        <w:t>md.</w:t>
      </w:r>
      <w:proofErr w:type="spellEnd"/>
      <w:r>
        <w:t xml:space="preserve"> </w:t>
      </w:r>
    </w:p>
    <w:p w14:paraId="40BCF608" w14:textId="77777777" w:rsidR="00530CBB" w:rsidRDefault="00530CBB" w:rsidP="00530CBB">
      <w:r>
        <w:t>***</w:t>
      </w:r>
    </w:p>
    <w:p w14:paraId="2C37608E" w14:textId="77777777" w:rsidR="00530CBB" w:rsidRDefault="00530CBB" w:rsidP="00530CBB">
      <w:r>
        <w:t>Here is a table (now with box 5 removed):</w:t>
      </w:r>
    </w:p>
    <w:p w14:paraId="638004A5"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4A2C8FE4"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413F1EB5" w14:textId="77777777" w:rsidR="00530CBB" w:rsidRDefault="00530CBB" w:rsidP="008B19BF">
            <w:r>
              <w:lastRenderedPageBreak/>
              <w:t>Box 1</w:t>
            </w:r>
          </w:p>
        </w:tc>
        <w:tc>
          <w:tcPr>
            <w:tcW w:w="1870" w:type="dxa"/>
            <w:tcBorders>
              <w:top w:val="single" w:sz="4" w:space="0" w:color="auto"/>
              <w:left w:val="single" w:sz="4" w:space="0" w:color="auto"/>
              <w:bottom w:val="single" w:sz="4" w:space="0" w:color="auto"/>
              <w:right w:val="single" w:sz="4" w:space="0" w:color="auto"/>
            </w:tcBorders>
            <w:hideMark/>
          </w:tcPr>
          <w:p w14:paraId="2D89EDC1"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1F72E373"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158C808E" w14:textId="77777777" w:rsidR="00530CBB" w:rsidRDefault="00530CBB" w:rsidP="008B19BF">
            <w:r>
              <w:t>Box 4</w:t>
            </w:r>
          </w:p>
        </w:tc>
      </w:tr>
      <w:tr w:rsidR="00530CBB" w14:paraId="06D64AD0"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2A990289"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4B02FA0A"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4C3F3B48"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30D21758" w14:textId="77777777" w:rsidR="00530CBB" w:rsidRDefault="00530CBB" w:rsidP="008B19BF">
            <w:r>
              <w:t>Adad texter</w:t>
            </w:r>
          </w:p>
        </w:tc>
      </w:tr>
    </w:tbl>
    <w:p w14:paraId="6600B7BF" w14:textId="77777777" w:rsidR="00530CBB" w:rsidRDefault="00530CBB" w:rsidP="00530CBB"/>
    <w:p w14:paraId="4495FE57" w14:textId="77777777" w:rsidR="00530CBB" w:rsidRDefault="00530CBB" w:rsidP="00530CBB">
      <w:r>
        <w:t>Here is an image:</w:t>
      </w:r>
    </w:p>
    <w:p w14:paraId="494B3548" w14:textId="77777777" w:rsidR="00530CBB" w:rsidRDefault="00530CBB" w:rsidP="00530CBB"/>
    <w:p w14:paraId="6547F7A7" w14:textId="77777777" w:rsidR="00530CBB" w:rsidRDefault="00530CBB" w:rsidP="00530CBB">
      <w:r>
        <w:t>This is version 3 of this micro word doc.</w:t>
      </w:r>
    </w:p>
    <w:p w14:paraId="14F49C1C" w14:textId="77777777" w:rsidR="00530CBB" w:rsidRDefault="00530CBB" w:rsidP="00530CBB"/>
    <w:p w14:paraId="07159ADE" w14:textId="77777777" w:rsidR="00530CBB" w:rsidRDefault="00530CBB" w:rsidP="00530CBB">
      <w:pPr>
        <w:tabs>
          <w:tab w:val="left" w:pos="2284"/>
          <w:tab w:val="left" w:pos="2905"/>
        </w:tabs>
      </w:pPr>
      <w:r>
        <w:tab/>
      </w:r>
      <w:r>
        <w:tab/>
      </w:r>
    </w:p>
    <w:p w14:paraId="62E2EF11" w14:textId="77777777" w:rsidR="00530CBB" w:rsidRDefault="00530CBB" w:rsidP="00530CBB">
      <w:r>
        <w:t xml:space="preserve">Very </w:t>
      </w:r>
      <w:proofErr w:type="spellStart"/>
      <w:r>
        <w:t>fun.Still</w:t>
      </w:r>
      <w:proofErr w:type="spellEnd"/>
      <w:r>
        <w:t xml:space="preserve"> about current. Just added this text</w:t>
      </w:r>
    </w:p>
    <w:p w14:paraId="36FA56C3" w14:textId="77777777" w:rsidR="00530CBB" w:rsidRDefault="00530CBB" w:rsidP="00530CBB"/>
    <w:p w14:paraId="3CDF4CC8" w14:textId="77777777" w:rsidR="00530CBB" w:rsidRDefault="00530CBB" w:rsidP="00530CBB">
      <w:r>
        <w:t>Write up of not first base, but Current. Now 3 pages:</w:t>
      </w:r>
    </w:p>
    <w:p w14:paraId="5D917B9B" w14:textId="77777777" w:rsidR="00530CBB" w:rsidRDefault="00530CBB" w:rsidP="00530CBB">
      <w:pPr>
        <w:rPr>
          <w:b/>
          <w:bCs/>
        </w:rPr>
      </w:pPr>
    </w:p>
    <w:p w14:paraId="313FD92E" w14:textId="77777777" w:rsidR="00530CBB" w:rsidRDefault="00530CBB" w:rsidP="00530CBB">
      <w:pPr>
        <w:rPr>
          <w:b/>
          <w:bCs/>
        </w:rPr>
      </w:pPr>
      <w:r>
        <w:rPr>
          <w:b/>
          <w:bCs/>
        </w:rPr>
        <w:t>Part 1</w:t>
      </w:r>
    </w:p>
    <w:p w14:paraId="797B7474" w14:textId="77777777" w:rsidR="00530CBB" w:rsidRDefault="00530CBB" w:rsidP="00530CBB"/>
    <w:p w14:paraId="102F6F91"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06D7D709" w14:textId="77777777" w:rsidR="00530CBB" w:rsidRDefault="00530CBB" w:rsidP="00530CBB"/>
    <w:p w14:paraId="21612114"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263EC792" w14:textId="77777777" w:rsidR="00530CBB" w:rsidRDefault="00530CBB" w:rsidP="00530CBB"/>
    <w:p w14:paraId="517AF492" w14:textId="77777777" w:rsidR="00530CBB" w:rsidRDefault="00530CBB" w:rsidP="00530CBB">
      <w:pPr>
        <w:rPr>
          <w:i/>
          <w:iCs/>
        </w:rPr>
      </w:pPr>
      <w:r>
        <w:rPr>
          <w:i/>
          <w:iCs/>
        </w:rPr>
        <w:t>Part 2</w:t>
      </w:r>
    </w:p>
    <w:p w14:paraId="75055848" w14:textId="77777777" w:rsidR="00530CBB" w:rsidRDefault="00530CBB" w:rsidP="00530CBB"/>
    <w:p w14:paraId="6918BACA"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74C2C24D" w14:textId="77777777" w:rsidR="00530CBB" w:rsidRDefault="00530CBB" w:rsidP="00530CBB"/>
    <w:p w14:paraId="6EA50BE4" w14:textId="77777777" w:rsidR="00530CBB" w:rsidRDefault="00530CBB" w:rsidP="00530CBB">
      <w:r>
        <w:t>Today, we are announcing our investment in </w:t>
      </w:r>
      <w:hyperlink r:id="rId9" w:history="1">
        <w:r>
          <w:rPr>
            <w:rStyle w:val="Hyperlink"/>
          </w:rPr>
          <w:t>Current</w:t>
        </w:r>
      </w:hyperlink>
      <w:r>
        <w:t xml:space="preserve">,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w:t>
      </w:r>
      <w:r>
        <w:lastRenderedPageBreak/>
        <w:t>only improves margins, but allows the company to offer products no one else does, such as rewards points for up to 10% cash back at merchants, and instant gas hold crediting. </w:t>
      </w:r>
    </w:p>
    <w:p w14:paraId="4CC616D9" w14:textId="77777777" w:rsidR="00530CBB" w:rsidRDefault="00530CBB" w:rsidP="00530CBB"/>
    <w:p w14:paraId="666767C2" w14:textId="77777777" w:rsidR="00530CBB" w:rsidRDefault="00530CBB" w:rsidP="00530CBB">
      <w:pPr>
        <w:rPr>
          <w:b/>
          <w:bCs/>
        </w:rPr>
      </w:pPr>
      <w:r>
        <w:rPr>
          <w:b/>
          <w:bCs/>
        </w:rPr>
        <w:t>Part 3</w:t>
      </w:r>
    </w:p>
    <w:p w14:paraId="28047105"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4D7083BD" w14:textId="77777777" w:rsidR="00530CBB" w:rsidRDefault="00530CBB" w:rsidP="00530CBB"/>
    <w:p w14:paraId="707AC8F7" w14:textId="77777777" w:rsidR="00530CBB" w:rsidRDefault="00530CBB" w:rsidP="00530CBB">
      <w:r>
        <w:t>Current has grown rapidly at more than 4x year-over-year, reaching close to </w:t>
      </w:r>
      <w:hyperlink r:id="rId10"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317CADBB"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1721BE78" w14:textId="77777777" w:rsidR="00530CBB" w:rsidRDefault="00530CBB" w:rsidP="00530CBB">
      <w:r>
        <w:t> </w:t>
      </w:r>
    </w:p>
    <w:p w14:paraId="0494CBC7" w14:textId="77777777" w:rsidR="00530CBB" w:rsidRDefault="00530CBB" w:rsidP="00530CBB">
      <w:r>
        <w:t>* * *</w:t>
      </w:r>
    </w:p>
    <w:p w14:paraId="5B5A3E06"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300A56E1" w14:textId="77777777" w:rsidR="00530CBB" w:rsidRDefault="00530CBB" w:rsidP="00530CBB">
      <w:r>
        <w:rPr>
          <w:i/>
          <w:iCs/>
        </w:rPr>
        <w:t xml:space="preserve">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w:t>
      </w:r>
      <w:r>
        <w:rPr>
          <w:i/>
          <w:iCs/>
        </w:rPr>
        <w:lastRenderedPageBreak/>
        <w:t>as unannounced investments in publicly traded digital assets) is available at https://a16z.com/investments/.</w:t>
      </w:r>
    </w:p>
    <w:p w14:paraId="17B3C265" w14:textId="77777777" w:rsidR="00530CBB" w:rsidRDefault="00530CBB" w:rsidP="00530CBB"/>
    <w:p w14:paraId="66354932" w14:textId="77777777" w:rsidR="00530CBB" w:rsidRDefault="00530CBB" w:rsidP="00530CBB">
      <w:pPr>
        <w:rPr>
          <w:sz w:val="32"/>
          <w:szCs w:val="32"/>
        </w:rPr>
      </w:pPr>
      <w:r>
        <w:rPr>
          <w:sz w:val="32"/>
          <w:szCs w:val="32"/>
        </w:rPr>
        <w:t>****</w:t>
      </w:r>
    </w:p>
    <w:p w14:paraId="23A0DCCD" w14:textId="6D435AA5" w:rsidR="00530CBB" w:rsidRDefault="00530CBB" w:rsidP="00A82BB9">
      <w:pPr>
        <w:rPr>
          <w:sz w:val="32"/>
          <w:szCs w:val="32"/>
        </w:rPr>
      </w:pPr>
    </w:p>
    <w:p w14:paraId="2545FF52" w14:textId="77777777" w:rsidR="00530CBB" w:rsidRDefault="00530CBB" w:rsidP="00530CBB">
      <w:pPr>
        <w:rPr>
          <w:b/>
          <w:bCs/>
          <w:sz w:val="32"/>
          <w:szCs w:val="32"/>
        </w:rPr>
      </w:pPr>
      <w:r w:rsidRPr="003151CC">
        <w:rPr>
          <w:b/>
          <w:bCs/>
          <w:sz w:val="32"/>
          <w:szCs w:val="32"/>
        </w:rPr>
        <w:t>This is a Test of Microsoft Word. Now there is a change.</w:t>
      </w:r>
    </w:p>
    <w:p w14:paraId="0960C5CF" w14:textId="77777777" w:rsidR="00530CBB" w:rsidRDefault="00530CBB" w:rsidP="00530CBB">
      <w:pPr>
        <w:rPr>
          <w:b/>
          <w:bCs/>
          <w:sz w:val="32"/>
          <w:szCs w:val="32"/>
        </w:rPr>
      </w:pPr>
    </w:p>
    <w:p w14:paraId="60914195" w14:textId="77777777" w:rsidR="00530CBB" w:rsidRDefault="00530CBB" w:rsidP="00530CBB">
      <w:pPr>
        <w:rPr>
          <w:b/>
          <w:bCs/>
          <w:sz w:val="32"/>
          <w:szCs w:val="32"/>
        </w:rPr>
      </w:pPr>
      <w:r>
        <w:rPr>
          <w:b/>
          <w:bCs/>
          <w:sz w:val="32"/>
          <w:szCs w:val="32"/>
        </w:rPr>
        <w:t>I am adding this new text in. And here is new text</w:t>
      </w:r>
    </w:p>
    <w:p w14:paraId="3F8DD17D" w14:textId="77777777" w:rsidR="00530CBB" w:rsidRDefault="00530CBB" w:rsidP="00530CBB">
      <w:pPr>
        <w:rPr>
          <w:b/>
          <w:bCs/>
          <w:sz w:val="32"/>
          <w:szCs w:val="32"/>
        </w:rPr>
      </w:pPr>
    </w:p>
    <w:p w14:paraId="3EAA7284" w14:textId="77777777" w:rsidR="00530CBB" w:rsidRPr="003151CC" w:rsidRDefault="00530CBB" w:rsidP="00530CBB">
      <w:pPr>
        <w:rPr>
          <w:b/>
          <w:bCs/>
          <w:sz w:val="32"/>
          <w:szCs w:val="32"/>
        </w:rPr>
      </w:pPr>
      <w:r>
        <w:rPr>
          <w:b/>
          <w:bCs/>
          <w:sz w:val="32"/>
          <w:szCs w:val="32"/>
        </w:rPr>
        <w:t>I deleted some old text.</w:t>
      </w:r>
    </w:p>
    <w:p w14:paraId="2BF7FE15" w14:textId="77777777" w:rsidR="00530CBB" w:rsidRDefault="00530CBB" w:rsidP="00530CBB"/>
    <w:p w14:paraId="63DB3415" w14:textId="77777777" w:rsidR="00530CBB" w:rsidRDefault="00530CBB" w:rsidP="00530CBB">
      <w:r>
        <w:t>With a post from a16z.com. Does this show in the next version?</w:t>
      </w:r>
    </w:p>
    <w:p w14:paraId="6B69FC44" w14:textId="77777777" w:rsidR="00530CBB" w:rsidRDefault="00530CBB" w:rsidP="00530CBB"/>
    <w:p w14:paraId="5BFFB975" w14:textId="77777777" w:rsidR="00530CBB" w:rsidRDefault="00530CBB" w:rsidP="00530CBB">
      <w:r>
        <w:t xml:space="preserve">And here is Version again for </w:t>
      </w:r>
      <w:proofErr w:type="spellStart"/>
      <w:r>
        <w:t>md.</w:t>
      </w:r>
      <w:proofErr w:type="spellEnd"/>
      <w:r>
        <w:t xml:space="preserve"> </w:t>
      </w:r>
    </w:p>
    <w:p w14:paraId="7C7AA7F9" w14:textId="77777777" w:rsidR="00530CBB" w:rsidRDefault="00530CBB" w:rsidP="00530CBB">
      <w:r>
        <w:t>***</w:t>
      </w:r>
    </w:p>
    <w:p w14:paraId="088AFFEF" w14:textId="77777777" w:rsidR="00530CBB" w:rsidRDefault="00530CBB" w:rsidP="00530CBB">
      <w:r>
        <w:t>Here is a table (now with box 5 removed):</w:t>
      </w:r>
    </w:p>
    <w:p w14:paraId="57892CB2"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404AB48E"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44847D55"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29C90976"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207CB6B5"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6B79F220" w14:textId="77777777" w:rsidR="00530CBB" w:rsidRDefault="00530CBB" w:rsidP="008B19BF">
            <w:r>
              <w:t>Box 4</w:t>
            </w:r>
          </w:p>
        </w:tc>
      </w:tr>
      <w:tr w:rsidR="00530CBB" w14:paraId="68A01778"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0CFD7A0A"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733F8BED"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67E7E913"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46E55FFC" w14:textId="77777777" w:rsidR="00530CBB" w:rsidRDefault="00530CBB" w:rsidP="008B19BF">
            <w:r>
              <w:t>Adad texter</w:t>
            </w:r>
          </w:p>
        </w:tc>
      </w:tr>
    </w:tbl>
    <w:p w14:paraId="60B13706" w14:textId="77777777" w:rsidR="00530CBB" w:rsidRDefault="00530CBB" w:rsidP="00530CBB"/>
    <w:p w14:paraId="0998D89E" w14:textId="77777777" w:rsidR="00530CBB" w:rsidRDefault="00530CBB" w:rsidP="00530CBB">
      <w:r>
        <w:t>Here is an image:</w:t>
      </w:r>
    </w:p>
    <w:p w14:paraId="47BAED68" w14:textId="77777777" w:rsidR="00530CBB" w:rsidRDefault="00530CBB" w:rsidP="00530CBB"/>
    <w:p w14:paraId="6932779C" w14:textId="77777777" w:rsidR="00530CBB" w:rsidRDefault="00530CBB" w:rsidP="00530CBB">
      <w:r>
        <w:t>This is version 3 of this micro word doc.</w:t>
      </w:r>
    </w:p>
    <w:p w14:paraId="50238ACA" w14:textId="77777777" w:rsidR="00530CBB" w:rsidRDefault="00530CBB" w:rsidP="00530CBB"/>
    <w:p w14:paraId="7E904F88" w14:textId="77777777" w:rsidR="00530CBB" w:rsidRDefault="00530CBB" w:rsidP="00530CBB">
      <w:pPr>
        <w:tabs>
          <w:tab w:val="left" w:pos="2284"/>
          <w:tab w:val="left" w:pos="2905"/>
        </w:tabs>
      </w:pPr>
      <w:r>
        <w:tab/>
      </w:r>
      <w:r>
        <w:tab/>
      </w:r>
    </w:p>
    <w:p w14:paraId="014800AF" w14:textId="77777777" w:rsidR="00530CBB" w:rsidRDefault="00530CBB" w:rsidP="00530CBB">
      <w:r>
        <w:t xml:space="preserve">Very </w:t>
      </w:r>
      <w:proofErr w:type="spellStart"/>
      <w:r>
        <w:t>fun.Still</w:t>
      </w:r>
      <w:proofErr w:type="spellEnd"/>
      <w:r>
        <w:t xml:space="preserve"> about current. Just added this text</w:t>
      </w:r>
    </w:p>
    <w:p w14:paraId="424ED8D2" w14:textId="77777777" w:rsidR="00530CBB" w:rsidRDefault="00530CBB" w:rsidP="00530CBB"/>
    <w:p w14:paraId="65E0C050" w14:textId="77777777" w:rsidR="00530CBB" w:rsidRDefault="00530CBB" w:rsidP="00530CBB">
      <w:r>
        <w:t>Write up of not first base, but Current. Now 3 pages:</w:t>
      </w:r>
    </w:p>
    <w:p w14:paraId="7A3EA210" w14:textId="77777777" w:rsidR="00530CBB" w:rsidRDefault="00530CBB" w:rsidP="00530CBB">
      <w:pPr>
        <w:rPr>
          <w:b/>
          <w:bCs/>
        </w:rPr>
      </w:pPr>
    </w:p>
    <w:p w14:paraId="4FDC3A52" w14:textId="77777777" w:rsidR="00530CBB" w:rsidRDefault="00530CBB" w:rsidP="00530CBB">
      <w:pPr>
        <w:rPr>
          <w:b/>
          <w:bCs/>
        </w:rPr>
      </w:pPr>
      <w:r>
        <w:rPr>
          <w:b/>
          <w:bCs/>
        </w:rPr>
        <w:t>Part 1</w:t>
      </w:r>
    </w:p>
    <w:p w14:paraId="4EB63507" w14:textId="77777777" w:rsidR="00530CBB" w:rsidRDefault="00530CBB" w:rsidP="00530CBB"/>
    <w:p w14:paraId="3F1D3432"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5E683628" w14:textId="77777777" w:rsidR="00530CBB" w:rsidRDefault="00530CBB" w:rsidP="00530CBB"/>
    <w:p w14:paraId="5EF28E1F" w14:textId="77777777" w:rsidR="00530CBB" w:rsidRDefault="00530CBB" w:rsidP="00530CBB">
      <w:r>
        <w:t xml:space="preserve">There is no other consumer-facing industry with such a mismatch between consumer demand and existing products on the market. In the U.S. alone, the top 100 consumer banks are worth </w:t>
      </w:r>
      <w:r>
        <w:lastRenderedPageBreak/>
        <w:t>$2.5 trillion and the top four banks have a combined value of $1.1 trillion. Yet, they consistently have negative NPS scores, among the lowest of any industry. </w:t>
      </w:r>
    </w:p>
    <w:p w14:paraId="1A432331" w14:textId="77777777" w:rsidR="00530CBB" w:rsidRDefault="00530CBB" w:rsidP="00530CBB"/>
    <w:p w14:paraId="1CA9BFCE" w14:textId="77777777" w:rsidR="00530CBB" w:rsidRDefault="00530CBB" w:rsidP="00530CBB">
      <w:pPr>
        <w:rPr>
          <w:i/>
          <w:iCs/>
        </w:rPr>
      </w:pPr>
      <w:r>
        <w:rPr>
          <w:i/>
          <w:iCs/>
        </w:rPr>
        <w:t>Part 2</w:t>
      </w:r>
    </w:p>
    <w:p w14:paraId="373013BC" w14:textId="77777777" w:rsidR="00530CBB" w:rsidRDefault="00530CBB" w:rsidP="00530CBB"/>
    <w:p w14:paraId="4A71DB3A"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0CF4284D" w14:textId="77777777" w:rsidR="00530CBB" w:rsidRDefault="00530CBB" w:rsidP="00530CBB"/>
    <w:p w14:paraId="0DBAB87D" w14:textId="77777777" w:rsidR="00530CBB" w:rsidRDefault="00530CBB" w:rsidP="00530CBB">
      <w:r>
        <w:t>Today, we are announcing our investment in </w:t>
      </w:r>
      <w:hyperlink r:id="rId11"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4F4454D2" w14:textId="77777777" w:rsidR="00530CBB" w:rsidRDefault="00530CBB" w:rsidP="00530CBB"/>
    <w:p w14:paraId="0B76EC16" w14:textId="77777777" w:rsidR="00530CBB" w:rsidRDefault="00530CBB" w:rsidP="00530CBB">
      <w:pPr>
        <w:rPr>
          <w:b/>
          <w:bCs/>
        </w:rPr>
      </w:pPr>
      <w:r>
        <w:rPr>
          <w:b/>
          <w:bCs/>
        </w:rPr>
        <w:t>Part 3</w:t>
      </w:r>
    </w:p>
    <w:p w14:paraId="6C4BBBC4"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306F3BC0" w14:textId="77777777" w:rsidR="00530CBB" w:rsidRDefault="00530CBB" w:rsidP="00530CBB"/>
    <w:p w14:paraId="3653FDCE" w14:textId="77777777" w:rsidR="00530CBB" w:rsidRDefault="00530CBB" w:rsidP="00530CBB">
      <w:r>
        <w:t>Current has grown rapidly at more than 4x year-over-year, reaching close to </w:t>
      </w:r>
      <w:hyperlink r:id="rId12"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4F3CA57F"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64A5D4EC" w14:textId="77777777" w:rsidR="00530CBB" w:rsidRDefault="00530CBB" w:rsidP="00530CBB">
      <w:r>
        <w:t> </w:t>
      </w:r>
    </w:p>
    <w:p w14:paraId="48E64F21" w14:textId="77777777" w:rsidR="00530CBB" w:rsidRDefault="00530CBB" w:rsidP="00530CBB">
      <w:r>
        <w:t>* * *</w:t>
      </w:r>
    </w:p>
    <w:p w14:paraId="46768652" w14:textId="77777777" w:rsidR="00530CBB" w:rsidRDefault="00530CBB" w:rsidP="00530CBB">
      <w:r>
        <w:rPr>
          <w:i/>
          <w:iCs/>
        </w:rPr>
        <w:t xml:space="preserve">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w:t>
      </w:r>
      <w:r>
        <w:rPr>
          <w:i/>
          <w:iCs/>
        </w:rPr>
        <w:lastRenderedPageBreak/>
        <w:t>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4C0BCFC1"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7C2E0264" w14:textId="77777777" w:rsidR="00530CBB" w:rsidRDefault="00530CBB" w:rsidP="00530CBB"/>
    <w:p w14:paraId="0C1EAA05" w14:textId="77777777" w:rsidR="00530CBB" w:rsidRDefault="00530CBB" w:rsidP="00530CBB">
      <w:pPr>
        <w:rPr>
          <w:sz w:val="32"/>
          <w:szCs w:val="32"/>
        </w:rPr>
      </w:pPr>
      <w:r>
        <w:rPr>
          <w:sz w:val="32"/>
          <w:szCs w:val="32"/>
        </w:rPr>
        <w:t>****</w:t>
      </w:r>
    </w:p>
    <w:p w14:paraId="0F6D46AE" w14:textId="77777777" w:rsidR="00530CBB" w:rsidRDefault="00530CBB" w:rsidP="00530CBB">
      <w:pPr>
        <w:rPr>
          <w:b/>
          <w:bCs/>
          <w:sz w:val="32"/>
          <w:szCs w:val="32"/>
        </w:rPr>
      </w:pPr>
      <w:r w:rsidRPr="003151CC">
        <w:rPr>
          <w:b/>
          <w:bCs/>
          <w:sz w:val="32"/>
          <w:szCs w:val="32"/>
        </w:rPr>
        <w:t>This is a Test of Microsoft Word. Now there is a change.</w:t>
      </w:r>
    </w:p>
    <w:p w14:paraId="6E3D31E9" w14:textId="77777777" w:rsidR="00530CBB" w:rsidRDefault="00530CBB" w:rsidP="00530CBB">
      <w:pPr>
        <w:rPr>
          <w:b/>
          <w:bCs/>
          <w:sz w:val="32"/>
          <w:szCs w:val="32"/>
        </w:rPr>
      </w:pPr>
    </w:p>
    <w:p w14:paraId="3CB0BA65" w14:textId="77777777" w:rsidR="00530CBB" w:rsidRDefault="00530CBB" w:rsidP="00530CBB">
      <w:pPr>
        <w:rPr>
          <w:b/>
          <w:bCs/>
          <w:sz w:val="32"/>
          <w:szCs w:val="32"/>
        </w:rPr>
      </w:pPr>
      <w:r>
        <w:rPr>
          <w:b/>
          <w:bCs/>
          <w:sz w:val="32"/>
          <w:szCs w:val="32"/>
        </w:rPr>
        <w:t>I am adding this new text in. And here is new text</w:t>
      </w:r>
    </w:p>
    <w:p w14:paraId="62EB8D2E" w14:textId="77777777" w:rsidR="00530CBB" w:rsidRDefault="00530CBB" w:rsidP="00530CBB">
      <w:pPr>
        <w:rPr>
          <w:b/>
          <w:bCs/>
          <w:sz w:val="32"/>
          <w:szCs w:val="32"/>
        </w:rPr>
      </w:pPr>
    </w:p>
    <w:p w14:paraId="01940B69" w14:textId="77777777" w:rsidR="00530CBB" w:rsidRPr="003151CC" w:rsidRDefault="00530CBB" w:rsidP="00530CBB">
      <w:pPr>
        <w:rPr>
          <w:b/>
          <w:bCs/>
          <w:sz w:val="32"/>
          <w:szCs w:val="32"/>
        </w:rPr>
      </w:pPr>
      <w:r>
        <w:rPr>
          <w:b/>
          <w:bCs/>
          <w:sz w:val="32"/>
          <w:szCs w:val="32"/>
        </w:rPr>
        <w:t>I deleted some old text.</w:t>
      </w:r>
    </w:p>
    <w:p w14:paraId="27866BA0" w14:textId="77777777" w:rsidR="00530CBB" w:rsidRDefault="00530CBB" w:rsidP="00530CBB"/>
    <w:p w14:paraId="6ADBA09B" w14:textId="77777777" w:rsidR="00530CBB" w:rsidRDefault="00530CBB" w:rsidP="00530CBB">
      <w:r>
        <w:t>With a post from a16z.com. Does this show in the next version?</w:t>
      </w:r>
    </w:p>
    <w:p w14:paraId="06AD4A98" w14:textId="77777777" w:rsidR="00530CBB" w:rsidRDefault="00530CBB" w:rsidP="00530CBB"/>
    <w:p w14:paraId="411350DB" w14:textId="77777777" w:rsidR="00530CBB" w:rsidRDefault="00530CBB" w:rsidP="00530CBB">
      <w:r>
        <w:t xml:space="preserve">And here is Version again for </w:t>
      </w:r>
      <w:proofErr w:type="spellStart"/>
      <w:r>
        <w:t>md.</w:t>
      </w:r>
      <w:proofErr w:type="spellEnd"/>
      <w:r>
        <w:t xml:space="preserve"> </w:t>
      </w:r>
    </w:p>
    <w:p w14:paraId="1D11BEC6" w14:textId="77777777" w:rsidR="00530CBB" w:rsidRDefault="00530CBB" w:rsidP="00530CBB">
      <w:r>
        <w:t>***</w:t>
      </w:r>
    </w:p>
    <w:p w14:paraId="4CD063E8" w14:textId="77777777" w:rsidR="00530CBB" w:rsidRDefault="00530CBB" w:rsidP="00530CBB">
      <w:r>
        <w:t>Here is a table (now with box 5 removed):</w:t>
      </w:r>
    </w:p>
    <w:p w14:paraId="71959B09"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7346BC83"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1369ADB8"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583A32A6"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4BB5FD18"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1FBB660D" w14:textId="77777777" w:rsidR="00530CBB" w:rsidRDefault="00530CBB" w:rsidP="008B19BF">
            <w:r>
              <w:t>Box 4</w:t>
            </w:r>
          </w:p>
        </w:tc>
      </w:tr>
      <w:tr w:rsidR="00530CBB" w14:paraId="45B9F8EE"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7BBAEBD7"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4CF699DB"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2B793F0D"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65749D0D" w14:textId="77777777" w:rsidR="00530CBB" w:rsidRDefault="00530CBB" w:rsidP="008B19BF">
            <w:r>
              <w:t>Adad texter</w:t>
            </w:r>
          </w:p>
        </w:tc>
      </w:tr>
    </w:tbl>
    <w:p w14:paraId="0A8F89F2" w14:textId="77777777" w:rsidR="00530CBB" w:rsidRDefault="00530CBB" w:rsidP="00530CBB"/>
    <w:p w14:paraId="3FABC754" w14:textId="77777777" w:rsidR="00530CBB" w:rsidRDefault="00530CBB" w:rsidP="00530CBB">
      <w:r>
        <w:t>Here is an image:</w:t>
      </w:r>
    </w:p>
    <w:p w14:paraId="3C0AC71E" w14:textId="77777777" w:rsidR="00530CBB" w:rsidRDefault="00530CBB" w:rsidP="00530CBB"/>
    <w:p w14:paraId="0485AF6E" w14:textId="77777777" w:rsidR="00530CBB" w:rsidRDefault="00530CBB" w:rsidP="00530CBB">
      <w:r>
        <w:t>This is version 3 of this micro word doc.</w:t>
      </w:r>
    </w:p>
    <w:p w14:paraId="17A7C729" w14:textId="77777777" w:rsidR="00530CBB" w:rsidRDefault="00530CBB" w:rsidP="00530CBB"/>
    <w:p w14:paraId="1A902C37" w14:textId="77777777" w:rsidR="00530CBB" w:rsidRDefault="00530CBB" w:rsidP="00530CBB">
      <w:pPr>
        <w:tabs>
          <w:tab w:val="left" w:pos="2284"/>
          <w:tab w:val="left" w:pos="2905"/>
        </w:tabs>
      </w:pPr>
      <w:r>
        <w:lastRenderedPageBreak/>
        <w:tab/>
      </w:r>
      <w:r>
        <w:tab/>
      </w:r>
    </w:p>
    <w:p w14:paraId="27FCF5ED" w14:textId="77777777" w:rsidR="00530CBB" w:rsidRDefault="00530CBB" w:rsidP="00530CBB">
      <w:r>
        <w:t xml:space="preserve">Very </w:t>
      </w:r>
      <w:proofErr w:type="spellStart"/>
      <w:r>
        <w:t>fun.Still</w:t>
      </w:r>
      <w:proofErr w:type="spellEnd"/>
      <w:r>
        <w:t xml:space="preserve"> about current. Just added this text</w:t>
      </w:r>
    </w:p>
    <w:p w14:paraId="2E734490" w14:textId="77777777" w:rsidR="00530CBB" w:rsidRDefault="00530CBB" w:rsidP="00530CBB"/>
    <w:p w14:paraId="171A1C63" w14:textId="77777777" w:rsidR="00530CBB" w:rsidRDefault="00530CBB" w:rsidP="00530CBB">
      <w:r>
        <w:t>Write up of not first base, but Current. Now 3 pages:</w:t>
      </w:r>
    </w:p>
    <w:p w14:paraId="5FBFADCC" w14:textId="77777777" w:rsidR="00530CBB" w:rsidRDefault="00530CBB" w:rsidP="00530CBB">
      <w:pPr>
        <w:rPr>
          <w:b/>
          <w:bCs/>
        </w:rPr>
      </w:pPr>
    </w:p>
    <w:p w14:paraId="577B4EEA" w14:textId="77777777" w:rsidR="00530CBB" w:rsidRDefault="00530CBB" w:rsidP="00530CBB">
      <w:pPr>
        <w:rPr>
          <w:b/>
          <w:bCs/>
        </w:rPr>
      </w:pPr>
      <w:r>
        <w:rPr>
          <w:b/>
          <w:bCs/>
        </w:rPr>
        <w:t>Part 1</w:t>
      </w:r>
    </w:p>
    <w:p w14:paraId="308F3EC0" w14:textId="77777777" w:rsidR="00530CBB" w:rsidRDefault="00530CBB" w:rsidP="00530CBB"/>
    <w:p w14:paraId="02671A21"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48621750" w14:textId="77777777" w:rsidR="00530CBB" w:rsidRDefault="00530CBB" w:rsidP="00530CBB"/>
    <w:p w14:paraId="76254229"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0E681788" w14:textId="77777777" w:rsidR="00530CBB" w:rsidRDefault="00530CBB" w:rsidP="00530CBB"/>
    <w:p w14:paraId="4A5B80F7" w14:textId="77777777" w:rsidR="00530CBB" w:rsidRDefault="00530CBB" w:rsidP="00530CBB">
      <w:pPr>
        <w:rPr>
          <w:i/>
          <w:iCs/>
        </w:rPr>
      </w:pPr>
      <w:r>
        <w:rPr>
          <w:i/>
          <w:iCs/>
        </w:rPr>
        <w:t>Part 2</w:t>
      </w:r>
    </w:p>
    <w:p w14:paraId="336F654A" w14:textId="77777777" w:rsidR="00530CBB" w:rsidRDefault="00530CBB" w:rsidP="00530CBB"/>
    <w:p w14:paraId="538D8E64"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789C693E" w14:textId="77777777" w:rsidR="00530CBB" w:rsidRDefault="00530CBB" w:rsidP="00530CBB"/>
    <w:p w14:paraId="237E6457" w14:textId="77777777" w:rsidR="00530CBB" w:rsidRDefault="00530CBB" w:rsidP="00530CBB">
      <w:r>
        <w:t>Today, we are announcing our investment in </w:t>
      </w:r>
      <w:hyperlink r:id="rId13"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42DC17FA" w14:textId="77777777" w:rsidR="00530CBB" w:rsidRDefault="00530CBB" w:rsidP="00530CBB"/>
    <w:p w14:paraId="10909868" w14:textId="77777777" w:rsidR="00530CBB" w:rsidRDefault="00530CBB" w:rsidP="00530CBB">
      <w:pPr>
        <w:rPr>
          <w:b/>
          <w:bCs/>
        </w:rPr>
      </w:pPr>
      <w:r>
        <w:rPr>
          <w:b/>
          <w:bCs/>
        </w:rPr>
        <w:t>Part 3</w:t>
      </w:r>
    </w:p>
    <w:p w14:paraId="1633854E"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w:t>
      </w:r>
      <w:r>
        <w:lastRenderedPageBreak/>
        <w:t xml:space="preserve">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518DCBAA" w14:textId="77777777" w:rsidR="00530CBB" w:rsidRDefault="00530CBB" w:rsidP="00530CBB"/>
    <w:p w14:paraId="47CB19CA" w14:textId="77777777" w:rsidR="00530CBB" w:rsidRDefault="00530CBB" w:rsidP="00530CBB">
      <w:r>
        <w:t>Current has grown rapidly at more than 4x year-over-year, reaching close to </w:t>
      </w:r>
      <w:hyperlink r:id="rId14"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55A93CD6"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588FD181" w14:textId="77777777" w:rsidR="00530CBB" w:rsidRDefault="00530CBB" w:rsidP="00530CBB">
      <w:r>
        <w:t> </w:t>
      </w:r>
    </w:p>
    <w:p w14:paraId="2065340E" w14:textId="77777777" w:rsidR="00530CBB" w:rsidRDefault="00530CBB" w:rsidP="00530CBB">
      <w:r>
        <w:t>* * *</w:t>
      </w:r>
    </w:p>
    <w:p w14:paraId="658AD008"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195B9FAC"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6B093803" w14:textId="77777777" w:rsidR="00530CBB" w:rsidRDefault="00530CBB" w:rsidP="00530CBB"/>
    <w:p w14:paraId="5BB6C393" w14:textId="77777777" w:rsidR="00530CBB" w:rsidRDefault="00530CBB" w:rsidP="00530CBB">
      <w:pPr>
        <w:rPr>
          <w:sz w:val="32"/>
          <w:szCs w:val="32"/>
        </w:rPr>
      </w:pPr>
      <w:r>
        <w:rPr>
          <w:sz w:val="32"/>
          <w:szCs w:val="32"/>
        </w:rPr>
        <w:t>****</w:t>
      </w:r>
    </w:p>
    <w:p w14:paraId="0D79BB3E" w14:textId="77777777" w:rsidR="00530CBB" w:rsidRDefault="00530CBB" w:rsidP="00530CBB">
      <w:pPr>
        <w:rPr>
          <w:b/>
          <w:bCs/>
          <w:sz w:val="32"/>
          <w:szCs w:val="32"/>
        </w:rPr>
      </w:pPr>
      <w:r w:rsidRPr="003151CC">
        <w:rPr>
          <w:b/>
          <w:bCs/>
          <w:sz w:val="32"/>
          <w:szCs w:val="32"/>
        </w:rPr>
        <w:t>This is a Test of Microsoft Word. Now there is a change.</w:t>
      </w:r>
    </w:p>
    <w:p w14:paraId="1210EF06" w14:textId="77777777" w:rsidR="00530CBB" w:rsidRDefault="00530CBB" w:rsidP="00530CBB">
      <w:pPr>
        <w:rPr>
          <w:b/>
          <w:bCs/>
          <w:sz w:val="32"/>
          <w:szCs w:val="32"/>
        </w:rPr>
      </w:pPr>
    </w:p>
    <w:p w14:paraId="2EAE872E" w14:textId="77777777" w:rsidR="00530CBB" w:rsidRDefault="00530CBB" w:rsidP="00530CBB">
      <w:pPr>
        <w:rPr>
          <w:b/>
          <w:bCs/>
          <w:sz w:val="32"/>
          <w:szCs w:val="32"/>
        </w:rPr>
      </w:pPr>
      <w:r>
        <w:rPr>
          <w:b/>
          <w:bCs/>
          <w:sz w:val="32"/>
          <w:szCs w:val="32"/>
        </w:rPr>
        <w:t>I am adding this new text in. And here is new text</w:t>
      </w:r>
    </w:p>
    <w:p w14:paraId="7884CCEB" w14:textId="77777777" w:rsidR="00530CBB" w:rsidRDefault="00530CBB" w:rsidP="00530CBB">
      <w:pPr>
        <w:rPr>
          <w:b/>
          <w:bCs/>
          <w:sz w:val="32"/>
          <w:szCs w:val="32"/>
        </w:rPr>
      </w:pPr>
    </w:p>
    <w:p w14:paraId="19B65214" w14:textId="77777777" w:rsidR="00530CBB" w:rsidRPr="003151CC" w:rsidRDefault="00530CBB" w:rsidP="00530CBB">
      <w:pPr>
        <w:rPr>
          <w:b/>
          <w:bCs/>
          <w:sz w:val="32"/>
          <w:szCs w:val="32"/>
        </w:rPr>
      </w:pPr>
      <w:r>
        <w:rPr>
          <w:b/>
          <w:bCs/>
          <w:sz w:val="32"/>
          <w:szCs w:val="32"/>
        </w:rPr>
        <w:lastRenderedPageBreak/>
        <w:t>I deleted some old text.</w:t>
      </w:r>
    </w:p>
    <w:p w14:paraId="027782BD" w14:textId="77777777" w:rsidR="00530CBB" w:rsidRDefault="00530CBB" w:rsidP="00530CBB"/>
    <w:p w14:paraId="3DDF4C5A" w14:textId="77777777" w:rsidR="00530CBB" w:rsidRDefault="00530CBB" w:rsidP="00530CBB">
      <w:r>
        <w:t>With a post from a16z.com. Does this show in the next version?</w:t>
      </w:r>
    </w:p>
    <w:p w14:paraId="3A80DB4F" w14:textId="77777777" w:rsidR="00530CBB" w:rsidRDefault="00530CBB" w:rsidP="00530CBB"/>
    <w:p w14:paraId="7C6A4288" w14:textId="77777777" w:rsidR="00530CBB" w:rsidRDefault="00530CBB" w:rsidP="00530CBB">
      <w:r>
        <w:t xml:space="preserve">And here is Version again for </w:t>
      </w:r>
      <w:proofErr w:type="spellStart"/>
      <w:r>
        <w:t>md.</w:t>
      </w:r>
      <w:proofErr w:type="spellEnd"/>
      <w:r>
        <w:t xml:space="preserve"> </w:t>
      </w:r>
    </w:p>
    <w:p w14:paraId="13875DA2" w14:textId="77777777" w:rsidR="00530CBB" w:rsidRDefault="00530CBB" w:rsidP="00530CBB">
      <w:r>
        <w:t>***</w:t>
      </w:r>
    </w:p>
    <w:p w14:paraId="4B1FDE00" w14:textId="77777777" w:rsidR="00530CBB" w:rsidRDefault="00530CBB" w:rsidP="00530CBB">
      <w:r>
        <w:t>Here is a table (now with box 5 removed):</w:t>
      </w:r>
    </w:p>
    <w:p w14:paraId="20949126"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6420926F"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7E912EE6"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22C1346D"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690511A3"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02828478" w14:textId="77777777" w:rsidR="00530CBB" w:rsidRDefault="00530CBB" w:rsidP="008B19BF">
            <w:r>
              <w:t>Box 4</w:t>
            </w:r>
          </w:p>
        </w:tc>
      </w:tr>
      <w:tr w:rsidR="00530CBB" w14:paraId="1B692D90"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509E97EC"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6F372348"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3151663C"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1ACBE6FD" w14:textId="77777777" w:rsidR="00530CBB" w:rsidRDefault="00530CBB" w:rsidP="008B19BF">
            <w:r>
              <w:t>Adad texter</w:t>
            </w:r>
          </w:p>
        </w:tc>
      </w:tr>
    </w:tbl>
    <w:p w14:paraId="2D05A2E3" w14:textId="77777777" w:rsidR="00530CBB" w:rsidRDefault="00530CBB" w:rsidP="00530CBB"/>
    <w:p w14:paraId="4C46B36F" w14:textId="77777777" w:rsidR="00530CBB" w:rsidRDefault="00530CBB" w:rsidP="00530CBB">
      <w:r>
        <w:t>Here is an image:</w:t>
      </w:r>
    </w:p>
    <w:p w14:paraId="4F5E826A" w14:textId="77777777" w:rsidR="00530CBB" w:rsidRDefault="00530CBB" w:rsidP="00530CBB"/>
    <w:p w14:paraId="77BDF538" w14:textId="77777777" w:rsidR="00530CBB" w:rsidRDefault="00530CBB" w:rsidP="00530CBB">
      <w:r>
        <w:t>This is version 3 of this micro word doc.</w:t>
      </w:r>
    </w:p>
    <w:p w14:paraId="4D7567F1" w14:textId="77777777" w:rsidR="00530CBB" w:rsidRDefault="00530CBB" w:rsidP="00530CBB"/>
    <w:p w14:paraId="2C217978" w14:textId="77777777" w:rsidR="00530CBB" w:rsidRDefault="00530CBB" w:rsidP="00530CBB">
      <w:pPr>
        <w:tabs>
          <w:tab w:val="left" w:pos="2284"/>
          <w:tab w:val="left" w:pos="2905"/>
        </w:tabs>
      </w:pPr>
      <w:r>
        <w:tab/>
      </w:r>
      <w:r>
        <w:tab/>
      </w:r>
    </w:p>
    <w:p w14:paraId="1B3DC02C" w14:textId="77777777" w:rsidR="00530CBB" w:rsidRDefault="00530CBB" w:rsidP="00530CBB">
      <w:r>
        <w:t xml:space="preserve">Very </w:t>
      </w:r>
      <w:proofErr w:type="spellStart"/>
      <w:r>
        <w:t>fun.Still</w:t>
      </w:r>
      <w:proofErr w:type="spellEnd"/>
      <w:r>
        <w:t xml:space="preserve"> about current. Just added this text</w:t>
      </w:r>
    </w:p>
    <w:p w14:paraId="2B0207B7" w14:textId="77777777" w:rsidR="00530CBB" w:rsidRDefault="00530CBB" w:rsidP="00530CBB"/>
    <w:p w14:paraId="07EEC602" w14:textId="77777777" w:rsidR="00530CBB" w:rsidRDefault="00530CBB" w:rsidP="00530CBB">
      <w:r>
        <w:t>Write up of not first base, but Current. Now 3 pages:</w:t>
      </w:r>
    </w:p>
    <w:p w14:paraId="6E2EFBFD" w14:textId="77777777" w:rsidR="00530CBB" w:rsidRDefault="00530CBB" w:rsidP="00530CBB">
      <w:pPr>
        <w:rPr>
          <w:b/>
          <w:bCs/>
        </w:rPr>
      </w:pPr>
    </w:p>
    <w:p w14:paraId="1B85FAC5" w14:textId="77777777" w:rsidR="00530CBB" w:rsidRDefault="00530CBB" w:rsidP="00530CBB">
      <w:pPr>
        <w:rPr>
          <w:b/>
          <w:bCs/>
        </w:rPr>
      </w:pPr>
      <w:r>
        <w:rPr>
          <w:b/>
          <w:bCs/>
        </w:rPr>
        <w:t>Part 1</w:t>
      </w:r>
    </w:p>
    <w:p w14:paraId="7DF213BB" w14:textId="77777777" w:rsidR="00530CBB" w:rsidRDefault="00530CBB" w:rsidP="00530CBB"/>
    <w:p w14:paraId="4AEBE7AA"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572352FA" w14:textId="77777777" w:rsidR="00530CBB" w:rsidRDefault="00530CBB" w:rsidP="00530CBB"/>
    <w:p w14:paraId="01332215"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21AF2A44" w14:textId="77777777" w:rsidR="00530CBB" w:rsidRDefault="00530CBB" w:rsidP="00530CBB"/>
    <w:p w14:paraId="57F533BE" w14:textId="77777777" w:rsidR="00530CBB" w:rsidRDefault="00530CBB" w:rsidP="00530CBB">
      <w:pPr>
        <w:rPr>
          <w:i/>
          <w:iCs/>
        </w:rPr>
      </w:pPr>
      <w:r>
        <w:rPr>
          <w:i/>
          <w:iCs/>
        </w:rPr>
        <w:t>Part 2</w:t>
      </w:r>
    </w:p>
    <w:p w14:paraId="74CED879" w14:textId="77777777" w:rsidR="00530CBB" w:rsidRDefault="00530CBB" w:rsidP="00530CBB"/>
    <w:p w14:paraId="3E539763"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27E38D81" w14:textId="77777777" w:rsidR="00530CBB" w:rsidRDefault="00530CBB" w:rsidP="00530CBB"/>
    <w:p w14:paraId="5FB84DDA" w14:textId="77777777" w:rsidR="00530CBB" w:rsidRDefault="00530CBB" w:rsidP="00530CBB">
      <w:r>
        <w:t>Today, we are announcing our investment in </w:t>
      </w:r>
      <w:hyperlink r:id="rId15"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3C8F82AE" w14:textId="77777777" w:rsidR="00530CBB" w:rsidRDefault="00530CBB" w:rsidP="00530CBB"/>
    <w:p w14:paraId="689528EC" w14:textId="77777777" w:rsidR="00530CBB" w:rsidRDefault="00530CBB" w:rsidP="00530CBB">
      <w:pPr>
        <w:rPr>
          <w:b/>
          <w:bCs/>
        </w:rPr>
      </w:pPr>
      <w:r>
        <w:rPr>
          <w:b/>
          <w:bCs/>
        </w:rPr>
        <w:t>Part 3</w:t>
      </w:r>
    </w:p>
    <w:p w14:paraId="3D4FCC29"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39582659" w14:textId="77777777" w:rsidR="00530CBB" w:rsidRDefault="00530CBB" w:rsidP="00530CBB"/>
    <w:p w14:paraId="05C3FBED" w14:textId="77777777" w:rsidR="00530CBB" w:rsidRDefault="00530CBB" w:rsidP="00530CBB">
      <w:r>
        <w:t>Current has grown rapidly at more than 4x year-over-year, reaching close to </w:t>
      </w:r>
      <w:hyperlink r:id="rId16"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4AA47389"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21F130B4" w14:textId="77777777" w:rsidR="00530CBB" w:rsidRDefault="00530CBB" w:rsidP="00530CBB">
      <w:r>
        <w:t> </w:t>
      </w:r>
    </w:p>
    <w:p w14:paraId="3CE62C61" w14:textId="77777777" w:rsidR="00530CBB" w:rsidRDefault="00530CBB" w:rsidP="00530CBB">
      <w:r>
        <w:t>* * *</w:t>
      </w:r>
    </w:p>
    <w:p w14:paraId="6541478C"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1462BC8C" w14:textId="77777777" w:rsidR="00530CBB" w:rsidRDefault="00530CBB" w:rsidP="00530CBB">
      <w:r>
        <w:rPr>
          <w:i/>
          <w:iCs/>
        </w:rPr>
        <w:t xml:space="preserve">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w:t>
      </w:r>
      <w:r>
        <w:rPr>
          <w:i/>
          <w:iCs/>
        </w:rPr>
        <w:lastRenderedPageBreak/>
        <w:t>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2AE815E9" w14:textId="77777777" w:rsidR="00530CBB" w:rsidRDefault="00530CBB" w:rsidP="00530CBB"/>
    <w:p w14:paraId="249D5753" w14:textId="77777777" w:rsidR="00530CBB" w:rsidRDefault="00530CBB" w:rsidP="00530CBB">
      <w:pPr>
        <w:rPr>
          <w:sz w:val="32"/>
          <w:szCs w:val="32"/>
        </w:rPr>
      </w:pPr>
      <w:r>
        <w:rPr>
          <w:sz w:val="32"/>
          <w:szCs w:val="32"/>
        </w:rPr>
        <w:t>****</w:t>
      </w:r>
    </w:p>
    <w:p w14:paraId="432BD029" w14:textId="77777777" w:rsidR="00530CBB" w:rsidRDefault="00530CBB" w:rsidP="00530CBB">
      <w:pPr>
        <w:rPr>
          <w:b/>
          <w:bCs/>
          <w:sz w:val="32"/>
          <w:szCs w:val="32"/>
        </w:rPr>
      </w:pPr>
      <w:r w:rsidRPr="003151CC">
        <w:rPr>
          <w:b/>
          <w:bCs/>
          <w:sz w:val="32"/>
          <w:szCs w:val="32"/>
        </w:rPr>
        <w:t>This is a Test of Microsoft Word. Now there is a change.</w:t>
      </w:r>
    </w:p>
    <w:p w14:paraId="02DD99E7" w14:textId="77777777" w:rsidR="00530CBB" w:rsidRDefault="00530CBB" w:rsidP="00530CBB">
      <w:pPr>
        <w:rPr>
          <w:b/>
          <w:bCs/>
          <w:sz w:val="32"/>
          <w:szCs w:val="32"/>
        </w:rPr>
      </w:pPr>
    </w:p>
    <w:p w14:paraId="0A65E0B4" w14:textId="77777777" w:rsidR="00530CBB" w:rsidRDefault="00530CBB" w:rsidP="00530CBB">
      <w:pPr>
        <w:rPr>
          <w:b/>
          <w:bCs/>
          <w:sz w:val="32"/>
          <w:szCs w:val="32"/>
        </w:rPr>
      </w:pPr>
      <w:r>
        <w:rPr>
          <w:b/>
          <w:bCs/>
          <w:sz w:val="32"/>
          <w:szCs w:val="32"/>
        </w:rPr>
        <w:t>I am adding this new text in. And here is new text</w:t>
      </w:r>
    </w:p>
    <w:p w14:paraId="016A0C33" w14:textId="77777777" w:rsidR="00530CBB" w:rsidRDefault="00530CBB" w:rsidP="00530CBB">
      <w:pPr>
        <w:rPr>
          <w:b/>
          <w:bCs/>
          <w:sz w:val="32"/>
          <w:szCs w:val="32"/>
        </w:rPr>
      </w:pPr>
    </w:p>
    <w:p w14:paraId="5C62AA7A" w14:textId="77777777" w:rsidR="00530CBB" w:rsidRPr="003151CC" w:rsidRDefault="00530CBB" w:rsidP="00530CBB">
      <w:pPr>
        <w:rPr>
          <w:b/>
          <w:bCs/>
          <w:sz w:val="32"/>
          <w:szCs w:val="32"/>
        </w:rPr>
      </w:pPr>
      <w:r>
        <w:rPr>
          <w:b/>
          <w:bCs/>
          <w:sz w:val="32"/>
          <w:szCs w:val="32"/>
        </w:rPr>
        <w:t>I deleted some old text.</w:t>
      </w:r>
    </w:p>
    <w:p w14:paraId="5032F07A" w14:textId="77777777" w:rsidR="00530CBB" w:rsidRDefault="00530CBB" w:rsidP="00530CBB"/>
    <w:p w14:paraId="4D4054C8" w14:textId="77777777" w:rsidR="00530CBB" w:rsidRDefault="00530CBB" w:rsidP="00530CBB">
      <w:r>
        <w:t>With a post from a16z.com. Does this show in the next version?</w:t>
      </w:r>
    </w:p>
    <w:p w14:paraId="38015C0A" w14:textId="77777777" w:rsidR="00530CBB" w:rsidRDefault="00530CBB" w:rsidP="00530CBB"/>
    <w:p w14:paraId="2734CE3E" w14:textId="77777777" w:rsidR="00530CBB" w:rsidRDefault="00530CBB" w:rsidP="00530CBB">
      <w:r>
        <w:t xml:space="preserve">And here is Version again for </w:t>
      </w:r>
      <w:proofErr w:type="spellStart"/>
      <w:r>
        <w:t>md.</w:t>
      </w:r>
      <w:proofErr w:type="spellEnd"/>
      <w:r>
        <w:t xml:space="preserve"> </w:t>
      </w:r>
    </w:p>
    <w:p w14:paraId="2FD8D580" w14:textId="77777777" w:rsidR="00530CBB" w:rsidRDefault="00530CBB" w:rsidP="00530CBB">
      <w:r>
        <w:t>***</w:t>
      </w:r>
    </w:p>
    <w:p w14:paraId="2C835316" w14:textId="77777777" w:rsidR="00530CBB" w:rsidRDefault="00530CBB" w:rsidP="00530CBB">
      <w:r>
        <w:t>Here is a table (now with box 5 removed):</w:t>
      </w:r>
    </w:p>
    <w:p w14:paraId="451746B0"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0D64D39D"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28FFA3A8"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72363613"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24C57323"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45DEBF7C" w14:textId="77777777" w:rsidR="00530CBB" w:rsidRDefault="00530CBB" w:rsidP="008B19BF">
            <w:r>
              <w:t>Box 4</w:t>
            </w:r>
          </w:p>
        </w:tc>
      </w:tr>
      <w:tr w:rsidR="00530CBB" w14:paraId="1A4EFB02"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7016E029"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38A27297"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4B12E1B2"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2E695783" w14:textId="77777777" w:rsidR="00530CBB" w:rsidRDefault="00530CBB" w:rsidP="008B19BF">
            <w:r>
              <w:t>Adad texter</w:t>
            </w:r>
          </w:p>
        </w:tc>
      </w:tr>
    </w:tbl>
    <w:p w14:paraId="63003AF7" w14:textId="77777777" w:rsidR="00530CBB" w:rsidRDefault="00530CBB" w:rsidP="00530CBB"/>
    <w:p w14:paraId="1AE2FB43" w14:textId="77777777" w:rsidR="00530CBB" w:rsidRDefault="00530CBB" w:rsidP="00530CBB">
      <w:r>
        <w:t>Here is an image:</w:t>
      </w:r>
    </w:p>
    <w:p w14:paraId="10CDF18A" w14:textId="77777777" w:rsidR="00530CBB" w:rsidRDefault="00530CBB" w:rsidP="00530CBB"/>
    <w:p w14:paraId="47B7F773" w14:textId="77777777" w:rsidR="00530CBB" w:rsidRDefault="00530CBB" w:rsidP="00530CBB">
      <w:r>
        <w:t>This is version 3 of this micro word doc.</w:t>
      </w:r>
    </w:p>
    <w:p w14:paraId="779CD915" w14:textId="77777777" w:rsidR="00530CBB" w:rsidRDefault="00530CBB" w:rsidP="00530CBB"/>
    <w:p w14:paraId="5740E075" w14:textId="77777777" w:rsidR="00530CBB" w:rsidRDefault="00530CBB" w:rsidP="00530CBB">
      <w:pPr>
        <w:tabs>
          <w:tab w:val="left" w:pos="2284"/>
          <w:tab w:val="left" w:pos="2905"/>
        </w:tabs>
      </w:pPr>
      <w:r>
        <w:tab/>
      </w:r>
      <w:r>
        <w:tab/>
      </w:r>
    </w:p>
    <w:p w14:paraId="6EEFBCA5" w14:textId="77777777" w:rsidR="00530CBB" w:rsidRDefault="00530CBB" w:rsidP="00530CBB">
      <w:r>
        <w:t xml:space="preserve">Very </w:t>
      </w:r>
      <w:proofErr w:type="spellStart"/>
      <w:r>
        <w:t>fun.Still</w:t>
      </w:r>
      <w:proofErr w:type="spellEnd"/>
      <w:r>
        <w:t xml:space="preserve"> about current. Just added this text</w:t>
      </w:r>
    </w:p>
    <w:p w14:paraId="7E250577" w14:textId="77777777" w:rsidR="00530CBB" w:rsidRDefault="00530CBB" w:rsidP="00530CBB"/>
    <w:p w14:paraId="6D4FAC6D" w14:textId="77777777" w:rsidR="00530CBB" w:rsidRDefault="00530CBB" w:rsidP="00530CBB">
      <w:r>
        <w:t>Write up of not first base, but Current. Now 3 pages:</w:t>
      </w:r>
    </w:p>
    <w:p w14:paraId="2496B7BA" w14:textId="77777777" w:rsidR="00530CBB" w:rsidRDefault="00530CBB" w:rsidP="00530CBB">
      <w:pPr>
        <w:rPr>
          <w:b/>
          <w:bCs/>
        </w:rPr>
      </w:pPr>
    </w:p>
    <w:p w14:paraId="4513243A" w14:textId="77777777" w:rsidR="00530CBB" w:rsidRDefault="00530CBB" w:rsidP="00530CBB">
      <w:pPr>
        <w:rPr>
          <w:b/>
          <w:bCs/>
        </w:rPr>
      </w:pPr>
      <w:r>
        <w:rPr>
          <w:b/>
          <w:bCs/>
        </w:rPr>
        <w:t>Part 1</w:t>
      </w:r>
    </w:p>
    <w:p w14:paraId="0A618DC1" w14:textId="77777777" w:rsidR="00530CBB" w:rsidRDefault="00530CBB" w:rsidP="00530CBB"/>
    <w:p w14:paraId="5B87DFEE" w14:textId="77777777" w:rsidR="00530CBB" w:rsidRDefault="00530CBB" w:rsidP="00530CBB">
      <w:pPr>
        <w:rPr>
          <w:rFonts w:ascii="Avenir Book" w:hAnsi="Avenir Book"/>
        </w:rPr>
      </w:pPr>
      <w:r>
        <w:rPr>
          <w:rFonts w:ascii="Avenir Book" w:hAnsi="Avenir Book"/>
        </w:rPr>
        <w:t xml:space="preserve">The traditional banking system in the U.S. is broken, especially for the third of Americans living paycheck to paycheck. any of the 130 million U.S. adults who earn $75k or less are unserved or underserved by their existing banks, which charge high, </w:t>
      </w:r>
      <w:r>
        <w:rPr>
          <w:rFonts w:ascii="Avenir Book" w:hAnsi="Avenir Book"/>
        </w:rPr>
        <w:lastRenderedPageBreak/>
        <w:t>unpredictable fees, offer irrelevant and inaccessible products, don’t extend credit to low-FICO customers, and rely on deposits to make money. </w:t>
      </w:r>
    </w:p>
    <w:p w14:paraId="06A69DDB" w14:textId="77777777" w:rsidR="00530CBB" w:rsidRDefault="00530CBB" w:rsidP="00530CBB"/>
    <w:p w14:paraId="41029FB8"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1CB6226C" w14:textId="77777777" w:rsidR="00530CBB" w:rsidRDefault="00530CBB" w:rsidP="00530CBB"/>
    <w:p w14:paraId="12535524" w14:textId="77777777" w:rsidR="00530CBB" w:rsidRDefault="00530CBB" w:rsidP="00530CBB">
      <w:pPr>
        <w:rPr>
          <w:i/>
          <w:iCs/>
        </w:rPr>
      </w:pPr>
      <w:r>
        <w:rPr>
          <w:i/>
          <w:iCs/>
        </w:rPr>
        <w:t>Part 2</w:t>
      </w:r>
    </w:p>
    <w:p w14:paraId="21F5F9A2" w14:textId="77777777" w:rsidR="00530CBB" w:rsidRDefault="00530CBB" w:rsidP="00530CBB"/>
    <w:p w14:paraId="74766E20"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7E6BBD41" w14:textId="77777777" w:rsidR="00530CBB" w:rsidRDefault="00530CBB" w:rsidP="00530CBB"/>
    <w:p w14:paraId="06485BBB" w14:textId="77777777" w:rsidR="00530CBB" w:rsidRDefault="00530CBB" w:rsidP="00530CBB">
      <w:r>
        <w:t>Today, we are announcing our investment in </w:t>
      </w:r>
      <w:hyperlink r:id="rId17"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20F3C4D1" w14:textId="77777777" w:rsidR="00530CBB" w:rsidRDefault="00530CBB" w:rsidP="00530CBB"/>
    <w:p w14:paraId="42D23C06" w14:textId="77777777" w:rsidR="00530CBB" w:rsidRDefault="00530CBB" w:rsidP="00530CBB">
      <w:pPr>
        <w:rPr>
          <w:b/>
          <w:bCs/>
        </w:rPr>
      </w:pPr>
      <w:r>
        <w:rPr>
          <w:b/>
          <w:bCs/>
        </w:rPr>
        <w:t>Part 3</w:t>
      </w:r>
    </w:p>
    <w:p w14:paraId="16559191"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6BBE23EA" w14:textId="77777777" w:rsidR="00530CBB" w:rsidRDefault="00530CBB" w:rsidP="00530CBB"/>
    <w:p w14:paraId="7874C9B5" w14:textId="77777777" w:rsidR="00530CBB" w:rsidRDefault="00530CBB" w:rsidP="00530CBB">
      <w:r>
        <w:t>Current has grown rapidly at more than 4x year-over-year, reaching close to </w:t>
      </w:r>
      <w:hyperlink r:id="rId18"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336B0EC7"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2D22C308" w14:textId="77777777" w:rsidR="00530CBB" w:rsidRDefault="00530CBB" w:rsidP="00530CBB">
      <w:r>
        <w:lastRenderedPageBreak/>
        <w:t> </w:t>
      </w:r>
    </w:p>
    <w:p w14:paraId="29A0E279" w14:textId="77777777" w:rsidR="00530CBB" w:rsidRDefault="00530CBB" w:rsidP="00530CBB">
      <w:r>
        <w:t>* * *</w:t>
      </w:r>
    </w:p>
    <w:p w14:paraId="1C1D0A42"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211F58B3"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4A9A92E2" w14:textId="77777777" w:rsidR="00530CBB" w:rsidRDefault="00530CBB" w:rsidP="00530CBB"/>
    <w:p w14:paraId="2701C95C" w14:textId="77777777" w:rsidR="00530CBB" w:rsidRDefault="00530CBB" w:rsidP="00530CBB">
      <w:pPr>
        <w:rPr>
          <w:sz w:val="32"/>
          <w:szCs w:val="32"/>
        </w:rPr>
      </w:pPr>
      <w:r>
        <w:rPr>
          <w:sz w:val="32"/>
          <w:szCs w:val="32"/>
        </w:rPr>
        <w:t>****</w:t>
      </w:r>
    </w:p>
    <w:p w14:paraId="0A969F6C" w14:textId="77777777" w:rsidR="00530CBB" w:rsidRDefault="00530CBB" w:rsidP="00530CBB">
      <w:pPr>
        <w:rPr>
          <w:b/>
          <w:bCs/>
          <w:sz w:val="32"/>
          <w:szCs w:val="32"/>
        </w:rPr>
      </w:pPr>
      <w:r w:rsidRPr="003151CC">
        <w:rPr>
          <w:b/>
          <w:bCs/>
          <w:sz w:val="32"/>
          <w:szCs w:val="32"/>
        </w:rPr>
        <w:t>This is a Test of Microsoft Word. Now there is a change.</w:t>
      </w:r>
    </w:p>
    <w:p w14:paraId="4F6EB346" w14:textId="77777777" w:rsidR="00530CBB" w:rsidRDefault="00530CBB" w:rsidP="00530CBB">
      <w:pPr>
        <w:rPr>
          <w:b/>
          <w:bCs/>
          <w:sz w:val="32"/>
          <w:szCs w:val="32"/>
        </w:rPr>
      </w:pPr>
    </w:p>
    <w:p w14:paraId="64E05161" w14:textId="77777777" w:rsidR="00530CBB" w:rsidRDefault="00530CBB" w:rsidP="00530CBB">
      <w:pPr>
        <w:rPr>
          <w:b/>
          <w:bCs/>
          <w:sz w:val="32"/>
          <w:szCs w:val="32"/>
        </w:rPr>
      </w:pPr>
      <w:r>
        <w:rPr>
          <w:b/>
          <w:bCs/>
          <w:sz w:val="32"/>
          <w:szCs w:val="32"/>
        </w:rPr>
        <w:t>I am adding this new text in. And here is new text</w:t>
      </w:r>
    </w:p>
    <w:p w14:paraId="0C9EE4FC" w14:textId="77777777" w:rsidR="00530CBB" w:rsidRDefault="00530CBB" w:rsidP="00530CBB">
      <w:pPr>
        <w:rPr>
          <w:b/>
          <w:bCs/>
          <w:sz w:val="32"/>
          <w:szCs w:val="32"/>
        </w:rPr>
      </w:pPr>
    </w:p>
    <w:p w14:paraId="46C35CDB" w14:textId="77777777" w:rsidR="00530CBB" w:rsidRPr="003151CC" w:rsidRDefault="00530CBB" w:rsidP="00530CBB">
      <w:pPr>
        <w:rPr>
          <w:b/>
          <w:bCs/>
          <w:sz w:val="32"/>
          <w:szCs w:val="32"/>
        </w:rPr>
      </w:pPr>
      <w:r>
        <w:rPr>
          <w:b/>
          <w:bCs/>
          <w:sz w:val="32"/>
          <w:szCs w:val="32"/>
        </w:rPr>
        <w:t>I deleted some old text.</w:t>
      </w:r>
    </w:p>
    <w:p w14:paraId="4FCE1812" w14:textId="77777777" w:rsidR="00530CBB" w:rsidRDefault="00530CBB" w:rsidP="00530CBB"/>
    <w:p w14:paraId="307E5490" w14:textId="77777777" w:rsidR="00530CBB" w:rsidRDefault="00530CBB" w:rsidP="00530CBB">
      <w:r>
        <w:t>With a post from a16z.com. Does this show in the next version?</w:t>
      </w:r>
    </w:p>
    <w:p w14:paraId="797EF2F9" w14:textId="77777777" w:rsidR="00530CBB" w:rsidRDefault="00530CBB" w:rsidP="00530CBB"/>
    <w:p w14:paraId="163C326C" w14:textId="77777777" w:rsidR="00530CBB" w:rsidRDefault="00530CBB" w:rsidP="00530CBB">
      <w:r>
        <w:t xml:space="preserve">And here is Version again for </w:t>
      </w:r>
      <w:proofErr w:type="spellStart"/>
      <w:r>
        <w:t>md.</w:t>
      </w:r>
      <w:proofErr w:type="spellEnd"/>
      <w:r>
        <w:t xml:space="preserve"> </w:t>
      </w:r>
    </w:p>
    <w:p w14:paraId="1E67055F" w14:textId="77777777" w:rsidR="00530CBB" w:rsidRDefault="00530CBB" w:rsidP="00530CBB">
      <w:r>
        <w:t>***</w:t>
      </w:r>
    </w:p>
    <w:p w14:paraId="7145C076" w14:textId="77777777" w:rsidR="00530CBB" w:rsidRDefault="00530CBB" w:rsidP="00530CBB">
      <w:r>
        <w:t>Here is a table (now with box 5 removed):</w:t>
      </w:r>
    </w:p>
    <w:p w14:paraId="1BF55C7D"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70F1073D"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2EE9F75C"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60C356FE"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40ED2E8E"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661FE715" w14:textId="77777777" w:rsidR="00530CBB" w:rsidRDefault="00530CBB" w:rsidP="008B19BF">
            <w:r>
              <w:t>Box 4</w:t>
            </w:r>
          </w:p>
        </w:tc>
      </w:tr>
      <w:tr w:rsidR="00530CBB" w14:paraId="4E222294"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69AF9D9A" w14:textId="77777777" w:rsidR="00530CBB" w:rsidRDefault="00530CBB" w:rsidP="008B19BF">
            <w:proofErr w:type="spellStart"/>
            <w:r>
              <w:lastRenderedPageBreak/>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113E1343"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15759D8D"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5C29E424" w14:textId="77777777" w:rsidR="00530CBB" w:rsidRDefault="00530CBB" w:rsidP="008B19BF">
            <w:r>
              <w:t>Adad texter</w:t>
            </w:r>
          </w:p>
        </w:tc>
      </w:tr>
    </w:tbl>
    <w:p w14:paraId="0E955804" w14:textId="77777777" w:rsidR="00530CBB" w:rsidRDefault="00530CBB" w:rsidP="00530CBB"/>
    <w:p w14:paraId="125E598A" w14:textId="77777777" w:rsidR="00530CBB" w:rsidRDefault="00530CBB" w:rsidP="00530CBB">
      <w:r>
        <w:t>Here is an image:</w:t>
      </w:r>
    </w:p>
    <w:p w14:paraId="489DAC91" w14:textId="77777777" w:rsidR="00530CBB" w:rsidRDefault="00530CBB" w:rsidP="00530CBB"/>
    <w:p w14:paraId="63F221AC" w14:textId="77777777" w:rsidR="00530CBB" w:rsidRDefault="00530CBB" w:rsidP="00530CBB">
      <w:r>
        <w:t>This is version 3 of this micro word doc.</w:t>
      </w:r>
    </w:p>
    <w:p w14:paraId="5B02AC02" w14:textId="77777777" w:rsidR="00530CBB" w:rsidRDefault="00530CBB" w:rsidP="00530CBB"/>
    <w:p w14:paraId="108DB17B" w14:textId="77777777" w:rsidR="00530CBB" w:rsidRDefault="00530CBB" w:rsidP="00530CBB">
      <w:pPr>
        <w:tabs>
          <w:tab w:val="left" w:pos="2284"/>
          <w:tab w:val="left" w:pos="2905"/>
        </w:tabs>
      </w:pPr>
      <w:r>
        <w:tab/>
      </w:r>
      <w:r>
        <w:tab/>
      </w:r>
    </w:p>
    <w:p w14:paraId="26DE6C9D" w14:textId="77777777" w:rsidR="00530CBB" w:rsidRDefault="00530CBB" w:rsidP="00530CBB">
      <w:r>
        <w:t xml:space="preserve">Very </w:t>
      </w:r>
      <w:proofErr w:type="spellStart"/>
      <w:r>
        <w:t>fun.Still</w:t>
      </w:r>
      <w:proofErr w:type="spellEnd"/>
      <w:r>
        <w:t xml:space="preserve"> about current. Just added this text</w:t>
      </w:r>
    </w:p>
    <w:p w14:paraId="3DF98DF7" w14:textId="77777777" w:rsidR="00530CBB" w:rsidRDefault="00530CBB" w:rsidP="00530CBB"/>
    <w:p w14:paraId="29C808C9" w14:textId="77777777" w:rsidR="00530CBB" w:rsidRDefault="00530CBB" w:rsidP="00530CBB">
      <w:r>
        <w:t>Write up of not first base, but Current. Now 3 pages:</w:t>
      </w:r>
    </w:p>
    <w:p w14:paraId="7A05C881" w14:textId="77777777" w:rsidR="00530CBB" w:rsidRDefault="00530CBB" w:rsidP="00530CBB">
      <w:pPr>
        <w:rPr>
          <w:b/>
          <w:bCs/>
        </w:rPr>
      </w:pPr>
    </w:p>
    <w:p w14:paraId="4AE9F3A0" w14:textId="77777777" w:rsidR="00530CBB" w:rsidRDefault="00530CBB" w:rsidP="00530CBB">
      <w:pPr>
        <w:rPr>
          <w:b/>
          <w:bCs/>
        </w:rPr>
      </w:pPr>
      <w:r>
        <w:rPr>
          <w:b/>
          <w:bCs/>
        </w:rPr>
        <w:t>Part 1</w:t>
      </w:r>
    </w:p>
    <w:p w14:paraId="0C341739" w14:textId="77777777" w:rsidR="00530CBB" w:rsidRDefault="00530CBB" w:rsidP="00530CBB"/>
    <w:p w14:paraId="456B8DDE"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4A2E6546" w14:textId="77777777" w:rsidR="00530CBB" w:rsidRDefault="00530CBB" w:rsidP="00530CBB"/>
    <w:p w14:paraId="70F01049"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44ADA2E7" w14:textId="77777777" w:rsidR="00530CBB" w:rsidRDefault="00530CBB" w:rsidP="00530CBB"/>
    <w:p w14:paraId="544F3E6D" w14:textId="77777777" w:rsidR="00530CBB" w:rsidRDefault="00530CBB" w:rsidP="00530CBB">
      <w:pPr>
        <w:rPr>
          <w:i/>
          <w:iCs/>
        </w:rPr>
      </w:pPr>
      <w:r>
        <w:rPr>
          <w:i/>
          <w:iCs/>
        </w:rPr>
        <w:t>Part 2</w:t>
      </w:r>
    </w:p>
    <w:p w14:paraId="7F1AB283" w14:textId="77777777" w:rsidR="00530CBB" w:rsidRDefault="00530CBB" w:rsidP="00530CBB"/>
    <w:p w14:paraId="3E3F4067"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1B969027" w14:textId="77777777" w:rsidR="00530CBB" w:rsidRDefault="00530CBB" w:rsidP="00530CBB"/>
    <w:p w14:paraId="7A24EEBF" w14:textId="77777777" w:rsidR="00530CBB" w:rsidRDefault="00530CBB" w:rsidP="00530CBB">
      <w:r>
        <w:t>Today, we are announcing our investment in </w:t>
      </w:r>
      <w:hyperlink r:id="rId19"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75E819A2" w14:textId="77777777" w:rsidR="00530CBB" w:rsidRDefault="00530CBB" w:rsidP="00530CBB"/>
    <w:p w14:paraId="642C4C9E" w14:textId="77777777" w:rsidR="00530CBB" w:rsidRDefault="00530CBB" w:rsidP="00530CBB">
      <w:pPr>
        <w:rPr>
          <w:b/>
          <w:bCs/>
        </w:rPr>
      </w:pPr>
      <w:r>
        <w:rPr>
          <w:b/>
          <w:bCs/>
        </w:rPr>
        <w:t>Part 3</w:t>
      </w:r>
    </w:p>
    <w:p w14:paraId="1284317A"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746AD442" w14:textId="77777777" w:rsidR="00530CBB" w:rsidRDefault="00530CBB" w:rsidP="00530CBB"/>
    <w:p w14:paraId="415DD7FF" w14:textId="77777777" w:rsidR="00530CBB" w:rsidRDefault="00530CBB" w:rsidP="00530CBB">
      <w:r>
        <w:t>Current has grown rapidly at more than 4x year-over-year, reaching close to </w:t>
      </w:r>
      <w:hyperlink r:id="rId20"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48341A64"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11E5567B" w14:textId="77777777" w:rsidR="00530CBB" w:rsidRDefault="00530CBB" w:rsidP="00530CBB">
      <w:r>
        <w:t> </w:t>
      </w:r>
    </w:p>
    <w:p w14:paraId="26337298" w14:textId="77777777" w:rsidR="00530CBB" w:rsidRDefault="00530CBB" w:rsidP="00530CBB">
      <w:r>
        <w:t>* * *</w:t>
      </w:r>
    </w:p>
    <w:p w14:paraId="1EBFF6C1"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456A132B"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116E3649" w14:textId="77777777" w:rsidR="00530CBB" w:rsidRDefault="00530CBB" w:rsidP="00530CBB"/>
    <w:p w14:paraId="4C2543F1" w14:textId="77777777" w:rsidR="00530CBB" w:rsidRDefault="00530CBB" w:rsidP="00530CBB">
      <w:pPr>
        <w:rPr>
          <w:sz w:val="32"/>
          <w:szCs w:val="32"/>
        </w:rPr>
      </w:pPr>
      <w:r>
        <w:rPr>
          <w:sz w:val="32"/>
          <w:szCs w:val="32"/>
        </w:rPr>
        <w:lastRenderedPageBreak/>
        <w:t>****</w:t>
      </w:r>
    </w:p>
    <w:p w14:paraId="4CAC61F2" w14:textId="77777777" w:rsidR="00530CBB" w:rsidRDefault="00530CBB" w:rsidP="00530CBB">
      <w:pPr>
        <w:rPr>
          <w:b/>
          <w:bCs/>
          <w:sz w:val="32"/>
          <w:szCs w:val="32"/>
        </w:rPr>
      </w:pPr>
      <w:r w:rsidRPr="003151CC">
        <w:rPr>
          <w:b/>
          <w:bCs/>
          <w:sz w:val="32"/>
          <w:szCs w:val="32"/>
        </w:rPr>
        <w:t>This is a Test of Microsoft Word. Now there is a change.</w:t>
      </w:r>
    </w:p>
    <w:p w14:paraId="0C366240" w14:textId="77777777" w:rsidR="00530CBB" w:rsidRDefault="00530CBB" w:rsidP="00530CBB">
      <w:pPr>
        <w:rPr>
          <w:b/>
          <w:bCs/>
          <w:sz w:val="32"/>
          <w:szCs w:val="32"/>
        </w:rPr>
      </w:pPr>
    </w:p>
    <w:p w14:paraId="1D63E2DB" w14:textId="77777777" w:rsidR="00530CBB" w:rsidRDefault="00530CBB" w:rsidP="00530CBB">
      <w:pPr>
        <w:rPr>
          <w:b/>
          <w:bCs/>
          <w:sz w:val="32"/>
          <w:szCs w:val="32"/>
        </w:rPr>
      </w:pPr>
      <w:r>
        <w:rPr>
          <w:b/>
          <w:bCs/>
          <w:sz w:val="32"/>
          <w:szCs w:val="32"/>
        </w:rPr>
        <w:t>I am adding this new text in. And here is new text</w:t>
      </w:r>
    </w:p>
    <w:p w14:paraId="1C02A87A" w14:textId="77777777" w:rsidR="00530CBB" w:rsidRDefault="00530CBB" w:rsidP="00530CBB">
      <w:pPr>
        <w:rPr>
          <w:b/>
          <w:bCs/>
          <w:sz w:val="32"/>
          <w:szCs w:val="32"/>
        </w:rPr>
      </w:pPr>
    </w:p>
    <w:p w14:paraId="2D061DA6" w14:textId="77777777" w:rsidR="00530CBB" w:rsidRPr="003151CC" w:rsidRDefault="00530CBB" w:rsidP="00530CBB">
      <w:pPr>
        <w:rPr>
          <w:b/>
          <w:bCs/>
          <w:sz w:val="32"/>
          <w:szCs w:val="32"/>
        </w:rPr>
      </w:pPr>
      <w:r>
        <w:rPr>
          <w:b/>
          <w:bCs/>
          <w:sz w:val="32"/>
          <w:szCs w:val="32"/>
        </w:rPr>
        <w:t>I deleted some old text.</w:t>
      </w:r>
    </w:p>
    <w:p w14:paraId="5EAC2E2A" w14:textId="77777777" w:rsidR="00530CBB" w:rsidRDefault="00530CBB" w:rsidP="00530CBB"/>
    <w:p w14:paraId="0E73D854" w14:textId="77777777" w:rsidR="00530CBB" w:rsidRDefault="00530CBB" w:rsidP="00530CBB">
      <w:r>
        <w:t>With a post from a16z.com. Does this show in the next version?</w:t>
      </w:r>
    </w:p>
    <w:p w14:paraId="0D3EC48B" w14:textId="77777777" w:rsidR="00530CBB" w:rsidRDefault="00530CBB" w:rsidP="00530CBB"/>
    <w:p w14:paraId="3C06BA8C" w14:textId="77777777" w:rsidR="00530CBB" w:rsidRDefault="00530CBB" w:rsidP="00530CBB">
      <w:r>
        <w:t xml:space="preserve">And here is Version again for </w:t>
      </w:r>
      <w:proofErr w:type="spellStart"/>
      <w:r>
        <w:t>md.</w:t>
      </w:r>
      <w:proofErr w:type="spellEnd"/>
      <w:r>
        <w:t xml:space="preserve"> </w:t>
      </w:r>
    </w:p>
    <w:p w14:paraId="692F7395" w14:textId="77777777" w:rsidR="00530CBB" w:rsidRDefault="00530CBB" w:rsidP="00530CBB">
      <w:r>
        <w:t>***</w:t>
      </w:r>
    </w:p>
    <w:p w14:paraId="5C721C74" w14:textId="77777777" w:rsidR="00530CBB" w:rsidRDefault="00530CBB" w:rsidP="00530CBB">
      <w:r>
        <w:t>Here is a table (now with box 5 removed):</w:t>
      </w:r>
    </w:p>
    <w:p w14:paraId="20BA7B9D"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0E92C5AF"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2D24F7F9"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7E49DF4C"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730870A0"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25D59A72" w14:textId="77777777" w:rsidR="00530CBB" w:rsidRDefault="00530CBB" w:rsidP="008B19BF">
            <w:r>
              <w:t>Box 4</w:t>
            </w:r>
          </w:p>
        </w:tc>
      </w:tr>
      <w:tr w:rsidR="00530CBB" w14:paraId="40F00C9C"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2FB67BE1"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06BB2E26"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55E61F40"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7849C3F9" w14:textId="77777777" w:rsidR="00530CBB" w:rsidRDefault="00530CBB" w:rsidP="008B19BF">
            <w:r>
              <w:t>Adad texter</w:t>
            </w:r>
          </w:p>
        </w:tc>
      </w:tr>
    </w:tbl>
    <w:p w14:paraId="54209EE7" w14:textId="77777777" w:rsidR="00530CBB" w:rsidRDefault="00530CBB" w:rsidP="00530CBB"/>
    <w:p w14:paraId="027CE2C8" w14:textId="77777777" w:rsidR="00530CBB" w:rsidRDefault="00530CBB" w:rsidP="00530CBB">
      <w:r>
        <w:t>Here is an image:</w:t>
      </w:r>
    </w:p>
    <w:p w14:paraId="0C14C47D" w14:textId="77777777" w:rsidR="00530CBB" w:rsidRDefault="00530CBB" w:rsidP="00530CBB"/>
    <w:p w14:paraId="13C29AE0" w14:textId="77777777" w:rsidR="00530CBB" w:rsidRDefault="00530CBB" w:rsidP="00530CBB">
      <w:r>
        <w:t>This is version 3 of this micro word doc.</w:t>
      </w:r>
    </w:p>
    <w:p w14:paraId="2BBC34F8" w14:textId="77777777" w:rsidR="00530CBB" w:rsidRDefault="00530CBB" w:rsidP="00530CBB"/>
    <w:p w14:paraId="6E48E220" w14:textId="77777777" w:rsidR="00530CBB" w:rsidRDefault="00530CBB" w:rsidP="00530CBB">
      <w:pPr>
        <w:tabs>
          <w:tab w:val="left" w:pos="2284"/>
          <w:tab w:val="left" w:pos="2905"/>
        </w:tabs>
      </w:pPr>
      <w:r>
        <w:tab/>
      </w:r>
      <w:r>
        <w:tab/>
      </w:r>
    </w:p>
    <w:p w14:paraId="7D17C784" w14:textId="77777777" w:rsidR="00530CBB" w:rsidRDefault="00530CBB" w:rsidP="00530CBB">
      <w:r>
        <w:t xml:space="preserve">Very </w:t>
      </w:r>
      <w:proofErr w:type="spellStart"/>
      <w:r>
        <w:t>fun.Still</w:t>
      </w:r>
      <w:proofErr w:type="spellEnd"/>
      <w:r>
        <w:t xml:space="preserve"> about current. Just added this text</w:t>
      </w:r>
    </w:p>
    <w:p w14:paraId="144E0C1D" w14:textId="77777777" w:rsidR="00530CBB" w:rsidRDefault="00530CBB" w:rsidP="00530CBB"/>
    <w:p w14:paraId="11338370" w14:textId="77777777" w:rsidR="00530CBB" w:rsidRDefault="00530CBB" w:rsidP="00530CBB">
      <w:r>
        <w:t>Write up of not first base, but Current. Now 3 pages:</w:t>
      </w:r>
    </w:p>
    <w:p w14:paraId="00461D6F" w14:textId="77777777" w:rsidR="00530CBB" w:rsidRDefault="00530CBB" w:rsidP="00530CBB">
      <w:pPr>
        <w:rPr>
          <w:b/>
          <w:bCs/>
        </w:rPr>
      </w:pPr>
    </w:p>
    <w:p w14:paraId="1CE3D237" w14:textId="77777777" w:rsidR="00530CBB" w:rsidRDefault="00530CBB" w:rsidP="00530CBB">
      <w:pPr>
        <w:rPr>
          <w:b/>
          <w:bCs/>
        </w:rPr>
      </w:pPr>
      <w:r>
        <w:rPr>
          <w:b/>
          <w:bCs/>
        </w:rPr>
        <w:t>Part 1</w:t>
      </w:r>
    </w:p>
    <w:p w14:paraId="6B0445DF" w14:textId="77777777" w:rsidR="00530CBB" w:rsidRDefault="00530CBB" w:rsidP="00530CBB"/>
    <w:p w14:paraId="1DF96597"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03BB02CA" w14:textId="77777777" w:rsidR="00530CBB" w:rsidRDefault="00530CBB" w:rsidP="00530CBB"/>
    <w:p w14:paraId="3866A3F3"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54AC6D54" w14:textId="77777777" w:rsidR="00530CBB" w:rsidRDefault="00530CBB" w:rsidP="00530CBB"/>
    <w:p w14:paraId="75EB175D" w14:textId="77777777" w:rsidR="00530CBB" w:rsidRDefault="00530CBB" w:rsidP="00530CBB">
      <w:pPr>
        <w:rPr>
          <w:i/>
          <w:iCs/>
        </w:rPr>
      </w:pPr>
      <w:r>
        <w:rPr>
          <w:i/>
          <w:iCs/>
        </w:rPr>
        <w:t>Part 2</w:t>
      </w:r>
    </w:p>
    <w:p w14:paraId="56EC418C" w14:textId="77777777" w:rsidR="00530CBB" w:rsidRDefault="00530CBB" w:rsidP="00530CBB"/>
    <w:p w14:paraId="409B6DF4" w14:textId="77777777" w:rsidR="00530CBB" w:rsidRDefault="00530CBB" w:rsidP="00530CBB">
      <w:r>
        <w:lastRenderedPageBreak/>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25D5F82B" w14:textId="77777777" w:rsidR="00530CBB" w:rsidRDefault="00530CBB" w:rsidP="00530CBB"/>
    <w:p w14:paraId="1C9E4AE3" w14:textId="77777777" w:rsidR="00530CBB" w:rsidRDefault="00530CBB" w:rsidP="00530CBB">
      <w:r>
        <w:t>Today, we are announcing our investment in </w:t>
      </w:r>
      <w:hyperlink r:id="rId21"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7FABA1F4" w14:textId="77777777" w:rsidR="00530CBB" w:rsidRDefault="00530CBB" w:rsidP="00530CBB"/>
    <w:p w14:paraId="76711662" w14:textId="77777777" w:rsidR="00530CBB" w:rsidRDefault="00530CBB" w:rsidP="00530CBB">
      <w:pPr>
        <w:rPr>
          <w:b/>
          <w:bCs/>
        </w:rPr>
      </w:pPr>
      <w:r>
        <w:rPr>
          <w:b/>
          <w:bCs/>
        </w:rPr>
        <w:t>Part 3</w:t>
      </w:r>
    </w:p>
    <w:p w14:paraId="6B749A78"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7356EAF2" w14:textId="77777777" w:rsidR="00530CBB" w:rsidRDefault="00530CBB" w:rsidP="00530CBB"/>
    <w:p w14:paraId="688041C5" w14:textId="77777777" w:rsidR="00530CBB" w:rsidRDefault="00530CBB" w:rsidP="00530CBB">
      <w:r>
        <w:t>Current has grown rapidly at more than 4x year-over-year, reaching close to </w:t>
      </w:r>
      <w:hyperlink r:id="rId22"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1B680626"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00C0A2A5" w14:textId="77777777" w:rsidR="00530CBB" w:rsidRDefault="00530CBB" w:rsidP="00530CBB">
      <w:r>
        <w:t> </w:t>
      </w:r>
    </w:p>
    <w:p w14:paraId="792C4850" w14:textId="77777777" w:rsidR="00530CBB" w:rsidRDefault="00530CBB" w:rsidP="00530CBB">
      <w:r>
        <w:t>* * *</w:t>
      </w:r>
    </w:p>
    <w:p w14:paraId="32DF23FE"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3574A11D" w14:textId="77777777" w:rsidR="00530CBB" w:rsidRDefault="00530CBB" w:rsidP="00530CBB">
      <w:r>
        <w:rPr>
          <w:i/>
          <w:iCs/>
        </w:rPr>
        <w:lastRenderedPageBreak/>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5655A735" w14:textId="77777777" w:rsidR="00530CBB" w:rsidRDefault="00530CBB" w:rsidP="00530CBB"/>
    <w:p w14:paraId="2EFC75A5" w14:textId="77777777" w:rsidR="00530CBB" w:rsidRDefault="00530CBB" w:rsidP="00530CBB">
      <w:pPr>
        <w:rPr>
          <w:sz w:val="32"/>
          <w:szCs w:val="32"/>
        </w:rPr>
      </w:pPr>
      <w:r>
        <w:rPr>
          <w:sz w:val="32"/>
          <w:szCs w:val="32"/>
        </w:rPr>
        <w:t>****</w:t>
      </w:r>
    </w:p>
    <w:p w14:paraId="263A092B" w14:textId="77777777" w:rsidR="00530CBB" w:rsidRDefault="00530CBB" w:rsidP="00530CBB">
      <w:pPr>
        <w:rPr>
          <w:b/>
          <w:bCs/>
          <w:sz w:val="32"/>
          <w:szCs w:val="32"/>
        </w:rPr>
      </w:pPr>
      <w:r w:rsidRPr="003151CC">
        <w:rPr>
          <w:b/>
          <w:bCs/>
          <w:sz w:val="32"/>
          <w:szCs w:val="32"/>
        </w:rPr>
        <w:t>This is a Test of Microsoft Word. Now there is a change.</w:t>
      </w:r>
    </w:p>
    <w:p w14:paraId="1B7E8260" w14:textId="77777777" w:rsidR="00530CBB" w:rsidRDefault="00530CBB" w:rsidP="00530CBB">
      <w:pPr>
        <w:rPr>
          <w:b/>
          <w:bCs/>
          <w:sz w:val="32"/>
          <w:szCs w:val="32"/>
        </w:rPr>
      </w:pPr>
    </w:p>
    <w:p w14:paraId="5F5C68DA" w14:textId="77777777" w:rsidR="00530CBB" w:rsidRDefault="00530CBB" w:rsidP="00530CBB">
      <w:pPr>
        <w:rPr>
          <w:b/>
          <w:bCs/>
          <w:sz w:val="32"/>
          <w:szCs w:val="32"/>
        </w:rPr>
      </w:pPr>
      <w:r>
        <w:rPr>
          <w:b/>
          <w:bCs/>
          <w:sz w:val="32"/>
          <w:szCs w:val="32"/>
        </w:rPr>
        <w:t>I am adding this new text in. And here is new text</w:t>
      </w:r>
    </w:p>
    <w:p w14:paraId="772F5413" w14:textId="77777777" w:rsidR="00530CBB" w:rsidRDefault="00530CBB" w:rsidP="00530CBB">
      <w:pPr>
        <w:rPr>
          <w:b/>
          <w:bCs/>
          <w:sz w:val="32"/>
          <w:szCs w:val="32"/>
        </w:rPr>
      </w:pPr>
    </w:p>
    <w:p w14:paraId="6DB957C8" w14:textId="77777777" w:rsidR="00530CBB" w:rsidRPr="003151CC" w:rsidRDefault="00530CBB" w:rsidP="00530CBB">
      <w:pPr>
        <w:rPr>
          <w:b/>
          <w:bCs/>
          <w:sz w:val="32"/>
          <w:szCs w:val="32"/>
        </w:rPr>
      </w:pPr>
      <w:r>
        <w:rPr>
          <w:b/>
          <w:bCs/>
          <w:sz w:val="32"/>
          <w:szCs w:val="32"/>
        </w:rPr>
        <w:t>I deleted some old text.</w:t>
      </w:r>
    </w:p>
    <w:p w14:paraId="7A698FA9" w14:textId="77777777" w:rsidR="00530CBB" w:rsidRDefault="00530CBB" w:rsidP="00530CBB"/>
    <w:p w14:paraId="3EB937E9" w14:textId="77777777" w:rsidR="00530CBB" w:rsidRDefault="00530CBB" w:rsidP="00530CBB">
      <w:r>
        <w:t>With a post from a16z.com. Does this show in the next version?</w:t>
      </w:r>
    </w:p>
    <w:p w14:paraId="62A2C6AD" w14:textId="77777777" w:rsidR="00530CBB" w:rsidRDefault="00530CBB" w:rsidP="00530CBB"/>
    <w:p w14:paraId="19ACBD4E" w14:textId="77777777" w:rsidR="00530CBB" w:rsidRDefault="00530CBB" w:rsidP="00530CBB">
      <w:r>
        <w:t xml:space="preserve">And here is Version again for </w:t>
      </w:r>
      <w:proofErr w:type="spellStart"/>
      <w:r>
        <w:t>md.</w:t>
      </w:r>
      <w:proofErr w:type="spellEnd"/>
      <w:r>
        <w:t xml:space="preserve"> </w:t>
      </w:r>
    </w:p>
    <w:p w14:paraId="12E726BD" w14:textId="77777777" w:rsidR="00530CBB" w:rsidRDefault="00530CBB" w:rsidP="00530CBB">
      <w:r>
        <w:t>***</w:t>
      </w:r>
    </w:p>
    <w:p w14:paraId="48C5EC7D" w14:textId="77777777" w:rsidR="00530CBB" w:rsidRDefault="00530CBB" w:rsidP="00530CBB">
      <w:r>
        <w:t>Here is a table (now with box 5 removed):</w:t>
      </w:r>
    </w:p>
    <w:p w14:paraId="6C0E4A5A"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53EA0C07"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7B4761D1"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7C808A54"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6A47BF02"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5D77B1BA" w14:textId="77777777" w:rsidR="00530CBB" w:rsidRDefault="00530CBB" w:rsidP="008B19BF">
            <w:r>
              <w:t>Box 4</w:t>
            </w:r>
          </w:p>
        </w:tc>
      </w:tr>
      <w:tr w:rsidR="00530CBB" w14:paraId="240C9A59"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54DC521E"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2347201E"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7AA7E2DB"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15B6E219" w14:textId="77777777" w:rsidR="00530CBB" w:rsidRDefault="00530CBB" w:rsidP="008B19BF">
            <w:r>
              <w:t>Adad texter</w:t>
            </w:r>
          </w:p>
        </w:tc>
      </w:tr>
    </w:tbl>
    <w:p w14:paraId="128A03D4" w14:textId="77777777" w:rsidR="00530CBB" w:rsidRDefault="00530CBB" w:rsidP="00530CBB"/>
    <w:p w14:paraId="53C19808" w14:textId="77777777" w:rsidR="00530CBB" w:rsidRDefault="00530CBB" w:rsidP="00530CBB">
      <w:r>
        <w:t>Here is an image:</w:t>
      </w:r>
    </w:p>
    <w:p w14:paraId="44F257B4" w14:textId="77777777" w:rsidR="00530CBB" w:rsidRDefault="00530CBB" w:rsidP="00530CBB"/>
    <w:p w14:paraId="201B6457" w14:textId="77777777" w:rsidR="00530CBB" w:rsidRDefault="00530CBB" w:rsidP="00530CBB">
      <w:r>
        <w:t>This is version 3 of this micro word doc.</w:t>
      </w:r>
    </w:p>
    <w:p w14:paraId="55E5302D" w14:textId="77777777" w:rsidR="00530CBB" w:rsidRDefault="00530CBB" w:rsidP="00530CBB"/>
    <w:p w14:paraId="54760EA1" w14:textId="77777777" w:rsidR="00530CBB" w:rsidRDefault="00530CBB" w:rsidP="00530CBB">
      <w:pPr>
        <w:tabs>
          <w:tab w:val="left" w:pos="2284"/>
          <w:tab w:val="left" w:pos="2905"/>
        </w:tabs>
      </w:pPr>
      <w:r>
        <w:tab/>
      </w:r>
      <w:r>
        <w:tab/>
      </w:r>
    </w:p>
    <w:p w14:paraId="501C1FFD" w14:textId="77777777" w:rsidR="00530CBB" w:rsidRDefault="00530CBB" w:rsidP="00530CBB">
      <w:r>
        <w:t xml:space="preserve">Very </w:t>
      </w:r>
      <w:proofErr w:type="spellStart"/>
      <w:r>
        <w:t>fun.Still</w:t>
      </w:r>
      <w:proofErr w:type="spellEnd"/>
      <w:r>
        <w:t xml:space="preserve"> about current. Just added this text</w:t>
      </w:r>
    </w:p>
    <w:p w14:paraId="6203FD28" w14:textId="77777777" w:rsidR="00530CBB" w:rsidRDefault="00530CBB" w:rsidP="00530CBB"/>
    <w:p w14:paraId="4E13D5FA" w14:textId="77777777" w:rsidR="00530CBB" w:rsidRDefault="00530CBB" w:rsidP="00530CBB">
      <w:r>
        <w:t>Write up of not first base, but Current. Now 3 pages:</w:t>
      </w:r>
    </w:p>
    <w:p w14:paraId="6A04A79E" w14:textId="77777777" w:rsidR="00530CBB" w:rsidRDefault="00530CBB" w:rsidP="00530CBB">
      <w:pPr>
        <w:rPr>
          <w:b/>
          <w:bCs/>
        </w:rPr>
      </w:pPr>
    </w:p>
    <w:p w14:paraId="4F9F4365" w14:textId="77777777" w:rsidR="00530CBB" w:rsidRDefault="00530CBB" w:rsidP="00530CBB">
      <w:pPr>
        <w:rPr>
          <w:b/>
          <w:bCs/>
        </w:rPr>
      </w:pPr>
      <w:r>
        <w:rPr>
          <w:b/>
          <w:bCs/>
        </w:rPr>
        <w:t>Part 1</w:t>
      </w:r>
    </w:p>
    <w:p w14:paraId="2BE96238" w14:textId="77777777" w:rsidR="00530CBB" w:rsidRDefault="00530CBB" w:rsidP="00530CBB"/>
    <w:p w14:paraId="3369C0BB"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7B139D39" w14:textId="77777777" w:rsidR="00530CBB" w:rsidRDefault="00530CBB" w:rsidP="00530CBB"/>
    <w:p w14:paraId="3A838500"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62921D0D" w14:textId="77777777" w:rsidR="00530CBB" w:rsidRDefault="00530CBB" w:rsidP="00530CBB"/>
    <w:p w14:paraId="1A716393" w14:textId="77777777" w:rsidR="00530CBB" w:rsidRDefault="00530CBB" w:rsidP="00530CBB">
      <w:pPr>
        <w:rPr>
          <w:i/>
          <w:iCs/>
        </w:rPr>
      </w:pPr>
      <w:r>
        <w:rPr>
          <w:i/>
          <w:iCs/>
        </w:rPr>
        <w:t>Part 2</w:t>
      </w:r>
    </w:p>
    <w:p w14:paraId="0B05CECE" w14:textId="77777777" w:rsidR="00530CBB" w:rsidRDefault="00530CBB" w:rsidP="00530CBB"/>
    <w:p w14:paraId="78DB647D"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13AAFD55" w14:textId="77777777" w:rsidR="00530CBB" w:rsidRDefault="00530CBB" w:rsidP="00530CBB"/>
    <w:p w14:paraId="21C56B57" w14:textId="77777777" w:rsidR="00530CBB" w:rsidRDefault="00530CBB" w:rsidP="00530CBB">
      <w:r>
        <w:t>Today, we are announcing our investment in </w:t>
      </w:r>
      <w:hyperlink r:id="rId23"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2DB3AAB2" w14:textId="77777777" w:rsidR="00530CBB" w:rsidRDefault="00530CBB" w:rsidP="00530CBB"/>
    <w:p w14:paraId="60A82A15" w14:textId="77777777" w:rsidR="00530CBB" w:rsidRDefault="00530CBB" w:rsidP="00530CBB">
      <w:pPr>
        <w:rPr>
          <w:b/>
          <w:bCs/>
        </w:rPr>
      </w:pPr>
      <w:r>
        <w:rPr>
          <w:b/>
          <w:bCs/>
        </w:rPr>
        <w:t>Part 3</w:t>
      </w:r>
    </w:p>
    <w:p w14:paraId="2E63430B"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310FC78D" w14:textId="77777777" w:rsidR="00530CBB" w:rsidRDefault="00530CBB" w:rsidP="00530CBB"/>
    <w:p w14:paraId="45673BCC" w14:textId="77777777" w:rsidR="00530CBB" w:rsidRDefault="00530CBB" w:rsidP="00530CBB">
      <w:r>
        <w:lastRenderedPageBreak/>
        <w:t>Current has grown rapidly at more than 4x year-over-year, reaching close to </w:t>
      </w:r>
      <w:hyperlink r:id="rId24"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246DD734"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24E5B46B" w14:textId="77777777" w:rsidR="00530CBB" w:rsidRDefault="00530CBB" w:rsidP="00530CBB">
      <w:r>
        <w:t> </w:t>
      </w:r>
    </w:p>
    <w:p w14:paraId="1B472E23" w14:textId="77777777" w:rsidR="00530CBB" w:rsidRDefault="00530CBB" w:rsidP="00530CBB">
      <w:r>
        <w:t>* * *</w:t>
      </w:r>
    </w:p>
    <w:p w14:paraId="14C1B036"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6591C3A2"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240B0AA6" w14:textId="77777777" w:rsidR="00530CBB" w:rsidRDefault="00530CBB" w:rsidP="00530CBB"/>
    <w:p w14:paraId="56A45241" w14:textId="77777777" w:rsidR="00530CBB" w:rsidRDefault="00530CBB" w:rsidP="00530CBB">
      <w:pPr>
        <w:rPr>
          <w:sz w:val="32"/>
          <w:szCs w:val="32"/>
        </w:rPr>
      </w:pPr>
      <w:r>
        <w:rPr>
          <w:sz w:val="32"/>
          <w:szCs w:val="32"/>
        </w:rPr>
        <w:t>****</w:t>
      </w:r>
    </w:p>
    <w:p w14:paraId="78F45A2E" w14:textId="77777777" w:rsidR="00530CBB" w:rsidRDefault="00530CBB" w:rsidP="00530CBB">
      <w:pPr>
        <w:rPr>
          <w:b/>
          <w:bCs/>
          <w:sz w:val="32"/>
          <w:szCs w:val="32"/>
        </w:rPr>
      </w:pPr>
      <w:r w:rsidRPr="003151CC">
        <w:rPr>
          <w:b/>
          <w:bCs/>
          <w:sz w:val="32"/>
          <w:szCs w:val="32"/>
        </w:rPr>
        <w:t>This is a Test of Microsoft Word. Now there is a change.</w:t>
      </w:r>
    </w:p>
    <w:p w14:paraId="51349D5B" w14:textId="77777777" w:rsidR="00530CBB" w:rsidRDefault="00530CBB" w:rsidP="00530CBB">
      <w:pPr>
        <w:rPr>
          <w:b/>
          <w:bCs/>
          <w:sz w:val="32"/>
          <w:szCs w:val="32"/>
        </w:rPr>
      </w:pPr>
    </w:p>
    <w:p w14:paraId="6A8595A1" w14:textId="77777777" w:rsidR="00530CBB" w:rsidRDefault="00530CBB" w:rsidP="00530CBB">
      <w:pPr>
        <w:rPr>
          <w:b/>
          <w:bCs/>
          <w:sz w:val="32"/>
          <w:szCs w:val="32"/>
        </w:rPr>
      </w:pPr>
      <w:r>
        <w:rPr>
          <w:b/>
          <w:bCs/>
          <w:sz w:val="32"/>
          <w:szCs w:val="32"/>
        </w:rPr>
        <w:t>I am adding this new text in. And here is new text</w:t>
      </w:r>
    </w:p>
    <w:p w14:paraId="21CA3F12" w14:textId="77777777" w:rsidR="00530CBB" w:rsidRDefault="00530CBB" w:rsidP="00530CBB">
      <w:pPr>
        <w:rPr>
          <w:b/>
          <w:bCs/>
          <w:sz w:val="32"/>
          <w:szCs w:val="32"/>
        </w:rPr>
      </w:pPr>
    </w:p>
    <w:p w14:paraId="66E2597F" w14:textId="77777777" w:rsidR="00530CBB" w:rsidRPr="003151CC" w:rsidRDefault="00530CBB" w:rsidP="00530CBB">
      <w:pPr>
        <w:rPr>
          <w:b/>
          <w:bCs/>
          <w:sz w:val="32"/>
          <w:szCs w:val="32"/>
        </w:rPr>
      </w:pPr>
      <w:r>
        <w:rPr>
          <w:b/>
          <w:bCs/>
          <w:sz w:val="32"/>
          <w:szCs w:val="32"/>
        </w:rPr>
        <w:t>I deleted some old text.</w:t>
      </w:r>
    </w:p>
    <w:p w14:paraId="149053AD" w14:textId="77777777" w:rsidR="00530CBB" w:rsidRDefault="00530CBB" w:rsidP="00530CBB"/>
    <w:p w14:paraId="7FE6D4F5" w14:textId="77777777" w:rsidR="00530CBB" w:rsidRDefault="00530CBB" w:rsidP="00530CBB">
      <w:r>
        <w:t>With a post from a16z.com. Does this show in the next version?</w:t>
      </w:r>
    </w:p>
    <w:p w14:paraId="5584B549" w14:textId="77777777" w:rsidR="00530CBB" w:rsidRDefault="00530CBB" w:rsidP="00530CBB"/>
    <w:p w14:paraId="5F2B9C24" w14:textId="77777777" w:rsidR="00530CBB" w:rsidRDefault="00530CBB" w:rsidP="00530CBB">
      <w:r>
        <w:lastRenderedPageBreak/>
        <w:t xml:space="preserve">And here is Version again for </w:t>
      </w:r>
      <w:proofErr w:type="spellStart"/>
      <w:r>
        <w:t>md.</w:t>
      </w:r>
      <w:proofErr w:type="spellEnd"/>
      <w:r>
        <w:t xml:space="preserve"> </w:t>
      </w:r>
    </w:p>
    <w:p w14:paraId="2711FD20" w14:textId="77777777" w:rsidR="00530CBB" w:rsidRDefault="00530CBB" w:rsidP="00530CBB">
      <w:r>
        <w:t>***</w:t>
      </w:r>
    </w:p>
    <w:p w14:paraId="78288B9D" w14:textId="77777777" w:rsidR="00530CBB" w:rsidRDefault="00530CBB" w:rsidP="00530CBB">
      <w:r>
        <w:t>Here is a table (now with box 5 removed):</w:t>
      </w:r>
    </w:p>
    <w:p w14:paraId="468101D1"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6E481BFF"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5E2F8B76"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61061438"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414286D4"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303B4EBB" w14:textId="77777777" w:rsidR="00530CBB" w:rsidRDefault="00530CBB" w:rsidP="008B19BF">
            <w:r>
              <w:t>Box 4</w:t>
            </w:r>
          </w:p>
        </w:tc>
      </w:tr>
      <w:tr w:rsidR="00530CBB" w14:paraId="0D75DDE7"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5F66EB17"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0A55A91A"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1344F276"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57164C31" w14:textId="77777777" w:rsidR="00530CBB" w:rsidRDefault="00530CBB" w:rsidP="008B19BF">
            <w:r>
              <w:t>Adad texter</w:t>
            </w:r>
          </w:p>
        </w:tc>
      </w:tr>
    </w:tbl>
    <w:p w14:paraId="7DCEA22F" w14:textId="77777777" w:rsidR="00530CBB" w:rsidRDefault="00530CBB" w:rsidP="00530CBB"/>
    <w:p w14:paraId="7B30D8E9" w14:textId="77777777" w:rsidR="00530CBB" w:rsidRDefault="00530CBB" w:rsidP="00530CBB">
      <w:r>
        <w:t>Here is an image:</w:t>
      </w:r>
    </w:p>
    <w:p w14:paraId="1BFE5BF5" w14:textId="77777777" w:rsidR="00530CBB" w:rsidRDefault="00530CBB" w:rsidP="00530CBB"/>
    <w:p w14:paraId="081A7C7B" w14:textId="77777777" w:rsidR="00530CBB" w:rsidRDefault="00530CBB" w:rsidP="00530CBB">
      <w:r>
        <w:t>This is version 3 of this micro word doc.</w:t>
      </w:r>
    </w:p>
    <w:p w14:paraId="7B26302E" w14:textId="77777777" w:rsidR="00530CBB" w:rsidRDefault="00530CBB" w:rsidP="00530CBB"/>
    <w:p w14:paraId="03134914" w14:textId="77777777" w:rsidR="00530CBB" w:rsidRDefault="00530CBB" w:rsidP="00530CBB">
      <w:pPr>
        <w:tabs>
          <w:tab w:val="left" w:pos="2284"/>
          <w:tab w:val="left" w:pos="2905"/>
        </w:tabs>
      </w:pPr>
      <w:r>
        <w:tab/>
      </w:r>
      <w:r>
        <w:tab/>
      </w:r>
    </w:p>
    <w:p w14:paraId="15E73B31" w14:textId="77777777" w:rsidR="00530CBB" w:rsidRDefault="00530CBB" w:rsidP="00530CBB">
      <w:r>
        <w:t xml:space="preserve">Very </w:t>
      </w:r>
      <w:proofErr w:type="spellStart"/>
      <w:r>
        <w:t>fun.Still</w:t>
      </w:r>
      <w:proofErr w:type="spellEnd"/>
      <w:r>
        <w:t xml:space="preserve"> about current. Just added this text</w:t>
      </w:r>
    </w:p>
    <w:p w14:paraId="62D67FBF" w14:textId="77777777" w:rsidR="00530CBB" w:rsidRDefault="00530CBB" w:rsidP="00530CBB"/>
    <w:p w14:paraId="59EFB507" w14:textId="77777777" w:rsidR="00530CBB" w:rsidRDefault="00530CBB" w:rsidP="00530CBB">
      <w:r>
        <w:t>Write up of not first base, but Current. Now 3 pages:</w:t>
      </w:r>
    </w:p>
    <w:p w14:paraId="5C00A3EF" w14:textId="77777777" w:rsidR="00530CBB" w:rsidRDefault="00530CBB" w:rsidP="00530CBB">
      <w:pPr>
        <w:rPr>
          <w:b/>
          <w:bCs/>
        </w:rPr>
      </w:pPr>
    </w:p>
    <w:p w14:paraId="1F9DF23A" w14:textId="77777777" w:rsidR="00530CBB" w:rsidRDefault="00530CBB" w:rsidP="00530CBB">
      <w:pPr>
        <w:rPr>
          <w:b/>
          <w:bCs/>
        </w:rPr>
      </w:pPr>
      <w:r>
        <w:rPr>
          <w:b/>
          <w:bCs/>
        </w:rPr>
        <w:t>Part 1</w:t>
      </w:r>
    </w:p>
    <w:p w14:paraId="09624BDA" w14:textId="77777777" w:rsidR="00530CBB" w:rsidRDefault="00530CBB" w:rsidP="00530CBB"/>
    <w:p w14:paraId="1B04A731"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1C8EB0BC" w14:textId="77777777" w:rsidR="00530CBB" w:rsidRDefault="00530CBB" w:rsidP="00530CBB"/>
    <w:p w14:paraId="291EDD09"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201279B7" w14:textId="77777777" w:rsidR="00530CBB" w:rsidRDefault="00530CBB" w:rsidP="00530CBB"/>
    <w:p w14:paraId="7FD413FB" w14:textId="77777777" w:rsidR="00530CBB" w:rsidRDefault="00530CBB" w:rsidP="00530CBB">
      <w:pPr>
        <w:rPr>
          <w:i/>
          <w:iCs/>
        </w:rPr>
      </w:pPr>
      <w:r>
        <w:rPr>
          <w:i/>
          <w:iCs/>
        </w:rPr>
        <w:t>Part 2</w:t>
      </w:r>
    </w:p>
    <w:p w14:paraId="060F6E5C" w14:textId="77777777" w:rsidR="00530CBB" w:rsidRDefault="00530CBB" w:rsidP="00530CBB"/>
    <w:p w14:paraId="190981BC"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1CC2D99F" w14:textId="77777777" w:rsidR="00530CBB" w:rsidRDefault="00530CBB" w:rsidP="00530CBB"/>
    <w:p w14:paraId="7A2377CF" w14:textId="77777777" w:rsidR="00530CBB" w:rsidRDefault="00530CBB" w:rsidP="00530CBB">
      <w:r>
        <w:t>Today, we are announcing our investment in </w:t>
      </w:r>
      <w:hyperlink r:id="rId25" w:history="1">
        <w:r>
          <w:rPr>
            <w:rStyle w:val="Hyperlink"/>
          </w:rPr>
          <w:t>Current</w:t>
        </w:r>
      </w:hyperlink>
      <w:r>
        <w:t xml:space="preserve">, which we believe is building the bank for the next generation. Current offers modern banking products and services — instant cash deposits, faster direct deposits, better visibility and control of money — for its members, </w:t>
      </w:r>
      <w:r>
        <w:lastRenderedPageBreak/>
        <w:t>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3DB8323E" w14:textId="77777777" w:rsidR="00530CBB" w:rsidRDefault="00530CBB" w:rsidP="00530CBB"/>
    <w:p w14:paraId="5E6C39AE" w14:textId="77777777" w:rsidR="00530CBB" w:rsidRDefault="00530CBB" w:rsidP="00530CBB">
      <w:pPr>
        <w:rPr>
          <w:b/>
          <w:bCs/>
        </w:rPr>
      </w:pPr>
      <w:r>
        <w:rPr>
          <w:b/>
          <w:bCs/>
        </w:rPr>
        <w:t>Part 3</w:t>
      </w:r>
    </w:p>
    <w:p w14:paraId="78EDBB26"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53319312" w14:textId="77777777" w:rsidR="00530CBB" w:rsidRDefault="00530CBB" w:rsidP="00530CBB"/>
    <w:p w14:paraId="2FE3F387" w14:textId="77777777" w:rsidR="00530CBB" w:rsidRDefault="00530CBB" w:rsidP="00530CBB">
      <w:r>
        <w:t>Current has grown rapidly at more than 4x year-over-year, reaching close to </w:t>
      </w:r>
      <w:hyperlink r:id="rId26"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570261A6"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116914D2" w14:textId="77777777" w:rsidR="00530CBB" w:rsidRDefault="00530CBB" w:rsidP="00530CBB">
      <w:r>
        <w:t> </w:t>
      </w:r>
    </w:p>
    <w:p w14:paraId="075064E7" w14:textId="77777777" w:rsidR="00530CBB" w:rsidRDefault="00530CBB" w:rsidP="00530CBB">
      <w:r>
        <w:t>* * *</w:t>
      </w:r>
    </w:p>
    <w:p w14:paraId="323BB6A1"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37DA079E" w14:textId="77777777" w:rsidR="00530CBB" w:rsidRDefault="00530CBB" w:rsidP="00530CBB">
      <w:r>
        <w:rPr>
          <w:i/>
          <w:iCs/>
        </w:rPr>
        <w:t xml:space="preserve">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w:t>
      </w:r>
      <w:r>
        <w:rPr>
          <w:i/>
          <w:iCs/>
        </w:rPr>
        <w:lastRenderedPageBreak/>
        <w:t>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42631D07" w14:textId="77777777" w:rsidR="00530CBB" w:rsidRDefault="00530CBB" w:rsidP="00530CBB"/>
    <w:p w14:paraId="6F5D6D35" w14:textId="77777777" w:rsidR="00530CBB" w:rsidRDefault="00530CBB" w:rsidP="00530CBB">
      <w:pPr>
        <w:rPr>
          <w:sz w:val="32"/>
          <w:szCs w:val="32"/>
        </w:rPr>
      </w:pPr>
      <w:r>
        <w:rPr>
          <w:sz w:val="32"/>
          <w:szCs w:val="32"/>
        </w:rPr>
        <w:t>****</w:t>
      </w:r>
    </w:p>
    <w:p w14:paraId="6E337805" w14:textId="77777777" w:rsidR="00530CBB" w:rsidRDefault="00530CBB" w:rsidP="00530CBB">
      <w:pPr>
        <w:rPr>
          <w:b/>
          <w:bCs/>
          <w:sz w:val="32"/>
          <w:szCs w:val="32"/>
        </w:rPr>
      </w:pPr>
      <w:r w:rsidRPr="003151CC">
        <w:rPr>
          <w:b/>
          <w:bCs/>
          <w:sz w:val="32"/>
          <w:szCs w:val="32"/>
        </w:rPr>
        <w:t>This is a Test of Microsoft Word. Now there is a change.</w:t>
      </w:r>
    </w:p>
    <w:p w14:paraId="47905C11" w14:textId="77777777" w:rsidR="00530CBB" w:rsidRDefault="00530CBB" w:rsidP="00530CBB">
      <w:pPr>
        <w:rPr>
          <w:b/>
          <w:bCs/>
          <w:sz w:val="32"/>
          <w:szCs w:val="32"/>
        </w:rPr>
      </w:pPr>
    </w:p>
    <w:p w14:paraId="0828C295" w14:textId="77777777" w:rsidR="00530CBB" w:rsidRDefault="00530CBB" w:rsidP="00530CBB">
      <w:pPr>
        <w:rPr>
          <w:b/>
          <w:bCs/>
          <w:sz w:val="32"/>
          <w:szCs w:val="32"/>
        </w:rPr>
      </w:pPr>
      <w:r>
        <w:rPr>
          <w:b/>
          <w:bCs/>
          <w:sz w:val="32"/>
          <w:szCs w:val="32"/>
        </w:rPr>
        <w:t>I am adding this new text in. And here is new text</w:t>
      </w:r>
    </w:p>
    <w:p w14:paraId="1EBD8FC5" w14:textId="77777777" w:rsidR="00530CBB" w:rsidRDefault="00530CBB" w:rsidP="00530CBB">
      <w:pPr>
        <w:rPr>
          <w:b/>
          <w:bCs/>
          <w:sz w:val="32"/>
          <w:szCs w:val="32"/>
        </w:rPr>
      </w:pPr>
    </w:p>
    <w:p w14:paraId="69413089" w14:textId="77777777" w:rsidR="00530CBB" w:rsidRPr="003151CC" w:rsidRDefault="00530CBB" w:rsidP="00530CBB">
      <w:pPr>
        <w:rPr>
          <w:b/>
          <w:bCs/>
          <w:sz w:val="32"/>
          <w:szCs w:val="32"/>
        </w:rPr>
      </w:pPr>
      <w:r>
        <w:rPr>
          <w:b/>
          <w:bCs/>
          <w:sz w:val="32"/>
          <w:szCs w:val="32"/>
        </w:rPr>
        <w:t>I deleted some old text.</w:t>
      </w:r>
    </w:p>
    <w:p w14:paraId="04EFEBEA" w14:textId="77777777" w:rsidR="00530CBB" w:rsidRDefault="00530CBB" w:rsidP="00530CBB"/>
    <w:p w14:paraId="033A11F4" w14:textId="77777777" w:rsidR="00530CBB" w:rsidRDefault="00530CBB" w:rsidP="00530CBB">
      <w:r>
        <w:t>With a post from a16z.com. Does this show in the next version?</w:t>
      </w:r>
    </w:p>
    <w:p w14:paraId="65CF7BFB" w14:textId="77777777" w:rsidR="00530CBB" w:rsidRDefault="00530CBB" w:rsidP="00530CBB"/>
    <w:p w14:paraId="63D42AD2" w14:textId="77777777" w:rsidR="00530CBB" w:rsidRDefault="00530CBB" w:rsidP="00530CBB">
      <w:r>
        <w:t xml:space="preserve">And here is Version again for </w:t>
      </w:r>
      <w:proofErr w:type="spellStart"/>
      <w:r>
        <w:t>md.</w:t>
      </w:r>
      <w:proofErr w:type="spellEnd"/>
      <w:r>
        <w:t xml:space="preserve"> </w:t>
      </w:r>
    </w:p>
    <w:p w14:paraId="5D7B9494" w14:textId="77777777" w:rsidR="00530CBB" w:rsidRDefault="00530CBB" w:rsidP="00530CBB">
      <w:r>
        <w:t>***</w:t>
      </w:r>
    </w:p>
    <w:p w14:paraId="68FFC6E2" w14:textId="77777777" w:rsidR="00530CBB" w:rsidRDefault="00530CBB" w:rsidP="00530CBB">
      <w:r>
        <w:t>Here is a table (now with box 5 removed):</w:t>
      </w:r>
    </w:p>
    <w:p w14:paraId="377DB321"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31F0DA7D"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6C4DC975"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7F3690DA"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6B5FE511"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58E3B057" w14:textId="77777777" w:rsidR="00530CBB" w:rsidRDefault="00530CBB" w:rsidP="008B19BF">
            <w:r>
              <w:t>Box 4</w:t>
            </w:r>
          </w:p>
        </w:tc>
      </w:tr>
      <w:tr w:rsidR="00530CBB" w14:paraId="21E668A4"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7FFAC1ED"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51EE9D1A"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4A0DDFF6"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1155C154" w14:textId="77777777" w:rsidR="00530CBB" w:rsidRDefault="00530CBB" w:rsidP="008B19BF">
            <w:r>
              <w:t>Adad texter</w:t>
            </w:r>
          </w:p>
        </w:tc>
      </w:tr>
    </w:tbl>
    <w:p w14:paraId="1F492D1A" w14:textId="77777777" w:rsidR="00530CBB" w:rsidRDefault="00530CBB" w:rsidP="00530CBB"/>
    <w:p w14:paraId="555409E6" w14:textId="77777777" w:rsidR="00530CBB" w:rsidRDefault="00530CBB" w:rsidP="00530CBB">
      <w:r>
        <w:t>Here is an image:</w:t>
      </w:r>
    </w:p>
    <w:p w14:paraId="140C9306" w14:textId="77777777" w:rsidR="00530CBB" w:rsidRDefault="00530CBB" w:rsidP="00530CBB"/>
    <w:p w14:paraId="4171182F" w14:textId="77777777" w:rsidR="00530CBB" w:rsidRDefault="00530CBB" w:rsidP="00530CBB">
      <w:r>
        <w:t>This is version 3 of this micro word doc.</w:t>
      </w:r>
    </w:p>
    <w:p w14:paraId="2AB99619" w14:textId="77777777" w:rsidR="00530CBB" w:rsidRDefault="00530CBB" w:rsidP="00530CBB"/>
    <w:p w14:paraId="2CBFFA73" w14:textId="77777777" w:rsidR="00530CBB" w:rsidRDefault="00530CBB" w:rsidP="00530CBB">
      <w:pPr>
        <w:tabs>
          <w:tab w:val="left" w:pos="2284"/>
          <w:tab w:val="left" w:pos="2905"/>
        </w:tabs>
      </w:pPr>
      <w:r>
        <w:tab/>
      </w:r>
      <w:r>
        <w:tab/>
      </w:r>
    </w:p>
    <w:p w14:paraId="5BF7DE8C" w14:textId="77777777" w:rsidR="00530CBB" w:rsidRDefault="00530CBB" w:rsidP="00530CBB">
      <w:r>
        <w:t xml:space="preserve">Very </w:t>
      </w:r>
      <w:proofErr w:type="spellStart"/>
      <w:r>
        <w:t>fun.Still</w:t>
      </w:r>
      <w:proofErr w:type="spellEnd"/>
      <w:r>
        <w:t xml:space="preserve"> about current. Just added this text</w:t>
      </w:r>
    </w:p>
    <w:p w14:paraId="4F2199B8" w14:textId="77777777" w:rsidR="00530CBB" w:rsidRDefault="00530CBB" w:rsidP="00530CBB"/>
    <w:p w14:paraId="57130128" w14:textId="77777777" w:rsidR="00530CBB" w:rsidRDefault="00530CBB" w:rsidP="00530CBB">
      <w:r>
        <w:t>Write up of not first base, but Current. Now 3 pages:</w:t>
      </w:r>
    </w:p>
    <w:p w14:paraId="0F204928" w14:textId="77777777" w:rsidR="00530CBB" w:rsidRDefault="00530CBB" w:rsidP="00530CBB">
      <w:pPr>
        <w:rPr>
          <w:b/>
          <w:bCs/>
        </w:rPr>
      </w:pPr>
    </w:p>
    <w:p w14:paraId="64A32D0A" w14:textId="77777777" w:rsidR="00530CBB" w:rsidRDefault="00530CBB" w:rsidP="00530CBB">
      <w:pPr>
        <w:rPr>
          <w:b/>
          <w:bCs/>
        </w:rPr>
      </w:pPr>
      <w:r>
        <w:rPr>
          <w:b/>
          <w:bCs/>
        </w:rPr>
        <w:t>Part 1</w:t>
      </w:r>
    </w:p>
    <w:p w14:paraId="6303CA99" w14:textId="77777777" w:rsidR="00530CBB" w:rsidRDefault="00530CBB" w:rsidP="00530CBB"/>
    <w:p w14:paraId="238033FD"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085733AD" w14:textId="77777777" w:rsidR="00530CBB" w:rsidRDefault="00530CBB" w:rsidP="00530CBB"/>
    <w:p w14:paraId="14662142" w14:textId="77777777" w:rsidR="00530CBB" w:rsidRDefault="00530CBB" w:rsidP="00530CBB">
      <w:r>
        <w:t xml:space="preserve">There is no other consumer-facing industry with such a mismatch between consumer demand and existing products on the market. In the U.S. alone, the top 100 consumer banks are worth </w:t>
      </w:r>
      <w:r>
        <w:lastRenderedPageBreak/>
        <w:t>$2.5 trillion and the top four banks have a combined value of $1.1 trillion. Yet, they consistently have negative NPS scores, among the lowest of any industry. </w:t>
      </w:r>
    </w:p>
    <w:p w14:paraId="2D16974D" w14:textId="77777777" w:rsidR="00530CBB" w:rsidRDefault="00530CBB" w:rsidP="00530CBB"/>
    <w:p w14:paraId="56B732E6" w14:textId="77777777" w:rsidR="00530CBB" w:rsidRDefault="00530CBB" w:rsidP="00530CBB">
      <w:pPr>
        <w:rPr>
          <w:i/>
          <w:iCs/>
        </w:rPr>
      </w:pPr>
      <w:r>
        <w:rPr>
          <w:i/>
          <w:iCs/>
        </w:rPr>
        <w:t>Part 2</w:t>
      </w:r>
    </w:p>
    <w:p w14:paraId="4D2877CC" w14:textId="77777777" w:rsidR="00530CBB" w:rsidRDefault="00530CBB" w:rsidP="00530CBB"/>
    <w:p w14:paraId="2488A993"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29DE256D" w14:textId="77777777" w:rsidR="00530CBB" w:rsidRDefault="00530CBB" w:rsidP="00530CBB"/>
    <w:p w14:paraId="4A4E82D7" w14:textId="77777777" w:rsidR="00530CBB" w:rsidRDefault="00530CBB" w:rsidP="00530CBB">
      <w:r>
        <w:t>Today, we are announcing our investment in </w:t>
      </w:r>
      <w:hyperlink r:id="rId27"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40FE4D71" w14:textId="77777777" w:rsidR="00530CBB" w:rsidRDefault="00530CBB" w:rsidP="00530CBB"/>
    <w:p w14:paraId="76EDD1FF" w14:textId="77777777" w:rsidR="00530CBB" w:rsidRDefault="00530CBB" w:rsidP="00530CBB">
      <w:pPr>
        <w:rPr>
          <w:b/>
          <w:bCs/>
        </w:rPr>
      </w:pPr>
      <w:r>
        <w:rPr>
          <w:b/>
          <w:bCs/>
        </w:rPr>
        <w:t>Part 3</w:t>
      </w:r>
    </w:p>
    <w:p w14:paraId="1C9E1DB3"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78E60B74" w14:textId="77777777" w:rsidR="00530CBB" w:rsidRDefault="00530CBB" w:rsidP="00530CBB"/>
    <w:p w14:paraId="2C526085" w14:textId="77777777" w:rsidR="00530CBB" w:rsidRDefault="00530CBB" w:rsidP="00530CBB">
      <w:r>
        <w:t>Current has grown rapidly at more than 4x year-over-year, reaching close to </w:t>
      </w:r>
      <w:hyperlink r:id="rId28"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6F4DA010"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1002662C" w14:textId="77777777" w:rsidR="00530CBB" w:rsidRDefault="00530CBB" w:rsidP="00530CBB">
      <w:r>
        <w:t> </w:t>
      </w:r>
    </w:p>
    <w:p w14:paraId="4716703D" w14:textId="77777777" w:rsidR="00530CBB" w:rsidRDefault="00530CBB" w:rsidP="00530CBB">
      <w:r>
        <w:t>* * *</w:t>
      </w:r>
    </w:p>
    <w:p w14:paraId="42DCAE39" w14:textId="77777777" w:rsidR="00530CBB" w:rsidRDefault="00530CBB" w:rsidP="00530CBB">
      <w:r>
        <w:rPr>
          <w:i/>
          <w:iCs/>
        </w:rPr>
        <w:t xml:space="preserve">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w:t>
      </w:r>
      <w:r>
        <w:rPr>
          <w:i/>
          <w:iCs/>
        </w:rPr>
        <w:lastRenderedPageBreak/>
        <w:t>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2714A749"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5E62688B" w14:textId="77777777" w:rsidR="00530CBB" w:rsidRDefault="00530CBB" w:rsidP="00530CBB"/>
    <w:p w14:paraId="00519236" w14:textId="77777777" w:rsidR="00530CBB" w:rsidRDefault="00530CBB" w:rsidP="00530CBB">
      <w:pPr>
        <w:rPr>
          <w:sz w:val="32"/>
          <w:szCs w:val="32"/>
        </w:rPr>
      </w:pPr>
      <w:r>
        <w:rPr>
          <w:sz w:val="32"/>
          <w:szCs w:val="32"/>
        </w:rPr>
        <w:t>****</w:t>
      </w:r>
    </w:p>
    <w:p w14:paraId="5462E2CE" w14:textId="77777777" w:rsidR="00530CBB" w:rsidRDefault="00530CBB" w:rsidP="00530CBB">
      <w:pPr>
        <w:rPr>
          <w:b/>
          <w:bCs/>
          <w:sz w:val="32"/>
          <w:szCs w:val="32"/>
        </w:rPr>
      </w:pPr>
      <w:r w:rsidRPr="003151CC">
        <w:rPr>
          <w:b/>
          <w:bCs/>
          <w:sz w:val="32"/>
          <w:szCs w:val="32"/>
        </w:rPr>
        <w:t>This is a Test of Microsoft Word. Now there is a change.</w:t>
      </w:r>
    </w:p>
    <w:p w14:paraId="70A3D3B9" w14:textId="77777777" w:rsidR="00530CBB" w:rsidRDefault="00530CBB" w:rsidP="00530CBB">
      <w:pPr>
        <w:rPr>
          <w:b/>
          <w:bCs/>
          <w:sz w:val="32"/>
          <w:szCs w:val="32"/>
        </w:rPr>
      </w:pPr>
    </w:p>
    <w:p w14:paraId="57FE5518" w14:textId="77777777" w:rsidR="00530CBB" w:rsidRDefault="00530CBB" w:rsidP="00530CBB">
      <w:pPr>
        <w:rPr>
          <w:b/>
          <w:bCs/>
          <w:sz w:val="32"/>
          <w:szCs w:val="32"/>
        </w:rPr>
      </w:pPr>
      <w:r>
        <w:rPr>
          <w:b/>
          <w:bCs/>
          <w:sz w:val="32"/>
          <w:szCs w:val="32"/>
        </w:rPr>
        <w:t>I am adding this new text in. And here is new text</w:t>
      </w:r>
    </w:p>
    <w:p w14:paraId="53136158" w14:textId="77777777" w:rsidR="00530CBB" w:rsidRDefault="00530CBB" w:rsidP="00530CBB">
      <w:pPr>
        <w:rPr>
          <w:b/>
          <w:bCs/>
          <w:sz w:val="32"/>
          <w:szCs w:val="32"/>
        </w:rPr>
      </w:pPr>
    </w:p>
    <w:p w14:paraId="298A4ED4" w14:textId="77777777" w:rsidR="00530CBB" w:rsidRPr="003151CC" w:rsidRDefault="00530CBB" w:rsidP="00530CBB">
      <w:pPr>
        <w:rPr>
          <w:b/>
          <w:bCs/>
          <w:sz w:val="32"/>
          <w:szCs w:val="32"/>
        </w:rPr>
      </w:pPr>
      <w:r>
        <w:rPr>
          <w:b/>
          <w:bCs/>
          <w:sz w:val="32"/>
          <w:szCs w:val="32"/>
        </w:rPr>
        <w:t>I deleted some old text.</w:t>
      </w:r>
    </w:p>
    <w:p w14:paraId="39FED709" w14:textId="77777777" w:rsidR="00530CBB" w:rsidRDefault="00530CBB" w:rsidP="00530CBB"/>
    <w:p w14:paraId="008C3AB5" w14:textId="77777777" w:rsidR="00530CBB" w:rsidRDefault="00530CBB" w:rsidP="00530CBB">
      <w:r>
        <w:t>With a post from a16z.com. Does this show in the next version?</w:t>
      </w:r>
    </w:p>
    <w:p w14:paraId="1EB4DB57" w14:textId="77777777" w:rsidR="00530CBB" w:rsidRDefault="00530CBB" w:rsidP="00530CBB"/>
    <w:p w14:paraId="1B4F6B2E" w14:textId="77777777" w:rsidR="00530CBB" w:rsidRDefault="00530CBB" w:rsidP="00530CBB">
      <w:r>
        <w:t xml:space="preserve">And here is Version again for </w:t>
      </w:r>
      <w:proofErr w:type="spellStart"/>
      <w:r>
        <w:t>md.</w:t>
      </w:r>
      <w:proofErr w:type="spellEnd"/>
      <w:r>
        <w:t xml:space="preserve"> </w:t>
      </w:r>
    </w:p>
    <w:p w14:paraId="50CF8922" w14:textId="77777777" w:rsidR="00530CBB" w:rsidRDefault="00530CBB" w:rsidP="00530CBB">
      <w:r>
        <w:t>***</w:t>
      </w:r>
    </w:p>
    <w:p w14:paraId="44CCAF23" w14:textId="77777777" w:rsidR="00530CBB" w:rsidRDefault="00530CBB" w:rsidP="00530CBB">
      <w:r>
        <w:t>Here is a table (now with box 5 removed):</w:t>
      </w:r>
    </w:p>
    <w:p w14:paraId="7B67A256"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21003A2E"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51CBA82A"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0CFF34E5"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359CDC4E"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5DBC6F21" w14:textId="77777777" w:rsidR="00530CBB" w:rsidRDefault="00530CBB" w:rsidP="008B19BF">
            <w:r>
              <w:t>Box 4</w:t>
            </w:r>
          </w:p>
        </w:tc>
      </w:tr>
      <w:tr w:rsidR="00530CBB" w14:paraId="03019420"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20C4AD7C"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34403F6C"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1FCDCFC1"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35A7D776" w14:textId="77777777" w:rsidR="00530CBB" w:rsidRDefault="00530CBB" w:rsidP="008B19BF">
            <w:r>
              <w:t>Adad texter</w:t>
            </w:r>
          </w:p>
        </w:tc>
      </w:tr>
    </w:tbl>
    <w:p w14:paraId="6E9C4353" w14:textId="77777777" w:rsidR="00530CBB" w:rsidRDefault="00530CBB" w:rsidP="00530CBB"/>
    <w:p w14:paraId="7BCFADBA" w14:textId="77777777" w:rsidR="00530CBB" w:rsidRDefault="00530CBB" w:rsidP="00530CBB">
      <w:r>
        <w:t>Here is an image:</w:t>
      </w:r>
    </w:p>
    <w:p w14:paraId="6948C2F6" w14:textId="77777777" w:rsidR="00530CBB" w:rsidRDefault="00530CBB" w:rsidP="00530CBB"/>
    <w:p w14:paraId="276C4417" w14:textId="77777777" w:rsidR="00530CBB" w:rsidRDefault="00530CBB" w:rsidP="00530CBB">
      <w:r>
        <w:t>This is version 3 of this micro word doc.</w:t>
      </w:r>
    </w:p>
    <w:p w14:paraId="7F7CEF55" w14:textId="77777777" w:rsidR="00530CBB" w:rsidRDefault="00530CBB" w:rsidP="00530CBB"/>
    <w:p w14:paraId="76F68CEE" w14:textId="77777777" w:rsidR="00530CBB" w:rsidRDefault="00530CBB" w:rsidP="00530CBB">
      <w:pPr>
        <w:tabs>
          <w:tab w:val="left" w:pos="2284"/>
          <w:tab w:val="left" w:pos="2905"/>
        </w:tabs>
      </w:pPr>
      <w:r>
        <w:lastRenderedPageBreak/>
        <w:tab/>
      </w:r>
      <w:r>
        <w:tab/>
      </w:r>
    </w:p>
    <w:p w14:paraId="6B898CCE" w14:textId="77777777" w:rsidR="00530CBB" w:rsidRDefault="00530CBB" w:rsidP="00530CBB">
      <w:r>
        <w:t xml:space="preserve">Very </w:t>
      </w:r>
      <w:proofErr w:type="spellStart"/>
      <w:r>
        <w:t>fun.Still</w:t>
      </w:r>
      <w:proofErr w:type="spellEnd"/>
      <w:r>
        <w:t xml:space="preserve"> about current. Just added this text</w:t>
      </w:r>
    </w:p>
    <w:p w14:paraId="16EBAEE7" w14:textId="77777777" w:rsidR="00530CBB" w:rsidRDefault="00530CBB" w:rsidP="00530CBB"/>
    <w:p w14:paraId="6AA19554" w14:textId="77777777" w:rsidR="00530CBB" w:rsidRDefault="00530CBB" w:rsidP="00530CBB">
      <w:r>
        <w:t>Write up of not first base, but Current. Now 3 pages:</w:t>
      </w:r>
    </w:p>
    <w:p w14:paraId="53EAA74F" w14:textId="77777777" w:rsidR="00530CBB" w:rsidRDefault="00530CBB" w:rsidP="00530CBB">
      <w:pPr>
        <w:rPr>
          <w:b/>
          <w:bCs/>
        </w:rPr>
      </w:pPr>
    </w:p>
    <w:p w14:paraId="6C215BD6" w14:textId="77777777" w:rsidR="00530CBB" w:rsidRDefault="00530CBB" w:rsidP="00530CBB">
      <w:pPr>
        <w:rPr>
          <w:b/>
          <w:bCs/>
        </w:rPr>
      </w:pPr>
      <w:r>
        <w:rPr>
          <w:b/>
          <w:bCs/>
        </w:rPr>
        <w:t>Part 1</w:t>
      </w:r>
    </w:p>
    <w:p w14:paraId="56CD0E49" w14:textId="77777777" w:rsidR="00530CBB" w:rsidRDefault="00530CBB" w:rsidP="00530CBB"/>
    <w:p w14:paraId="13A9F5F1"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7A4CD5D8" w14:textId="77777777" w:rsidR="00530CBB" w:rsidRDefault="00530CBB" w:rsidP="00530CBB"/>
    <w:p w14:paraId="70B4C19E"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6174B7DE" w14:textId="77777777" w:rsidR="00530CBB" w:rsidRDefault="00530CBB" w:rsidP="00530CBB"/>
    <w:p w14:paraId="55BEA806" w14:textId="77777777" w:rsidR="00530CBB" w:rsidRDefault="00530CBB" w:rsidP="00530CBB">
      <w:pPr>
        <w:rPr>
          <w:i/>
          <w:iCs/>
        </w:rPr>
      </w:pPr>
      <w:r>
        <w:rPr>
          <w:i/>
          <w:iCs/>
        </w:rPr>
        <w:t>Part 2</w:t>
      </w:r>
    </w:p>
    <w:p w14:paraId="0E40C8FF" w14:textId="77777777" w:rsidR="00530CBB" w:rsidRDefault="00530CBB" w:rsidP="00530CBB"/>
    <w:p w14:paraId="666B97CE"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48ABAA61" w14:textId="77777777" w:rsidR="00530CBB" w:rsidRDefault="00530CBB" w:rsidP="00530CBB"/>
    <w:p w14:paraId="7CB41E55" w14:textId="77777777" w:rsidR="00530CBB" w:rsidRDefault="00530CBB" w:rsidP="00530CBB">
      <w:r>
        <w:t>Today, we are announcing our investment in </w:t>
      </w:r>
      <w:hyperlink r:id="rId29"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24FC8D94" w14:textId="77777777" w:rsidR="00530CBB" w:rsidRDefault="00530CBB" w:rsidP="00530CBB"/>
    <w:p w14:paraId="07D0336C" w14:textId="77777777" w:rsidR="00530CBB" w:rsidRDefault="00530CBB" w:rsidP="00530CBB">
      <w:pPr>
        <w:rPr>
          <w:b/>
          <w:bCs/>
        </w:rPr>
      </w:pPr>
      <w:r>
        <w:rPr>
          <w:b/>
          <w:bCs/>
        </w:rPr>
        <w:t>Part 3</w:t>
      </w:r>
    </w:p>
    <w:p w14:paraId="595162BE"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w:t>
      </w:r>
      <w:r>
        <w:lastRenderedPageBreak/>
        <w:t xml:space="preserve">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2245E8D2" w14:textId="77777777" w:rsidR="00530CBB" w:rsidRDefault="00530CBB" w:rsidP="00530CBB"/>
    <w:p w14:paraId="6F0172F0" w14:textId="77777777" w:rsidR="00530CBB" w:rsidRDefault="00530CBB" w:rsidP="00530CBB">
      <w:r>
        <w:t>Current has grown rapidly at more than 4x year-over-year, reaching close to </w:t>
      </w:r>
      <w:hyperlink r:id="rId30"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25A3594D"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06A5990C" w14:textId="77777777" w:rsidR="00530CBB" w:rsidRDefault="00530CBB" w:rsidP="00530CBB">
      <w:r>
        <w:t> </w:t>
      </w:r>
    </w:p>
    <w:p w14:paraId="19ED0C12" w14:textId="77777777" w:rsidR="00530CBB" w:rsidRDefault="00530CBB" w:rsidP="00530CBB">
      <w:r>
        <w:t>* * *</w:t>
      </w:r>
    </w:p>
    <w:p w14:paraId="35F4D68C"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0CD781B1"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42972C0E" w14:textId="77777777" w:rsidR="00530CBB" w:rsidRDefault="00530CBB" w:rsidP="00530CBB"/>
    <w:p w14:paraId="3C81FD3D" w14:textId="77777777" w:rsidR="00530CBB" w:rsidRDefault="00530CBB" w:rsidP="00530CBB">
      <w:pPr>
        <w:rPr>
          <w:sz w:val="32"/>
          <w:szCs w:val="32"/>
        </w:rPr>
      </w:pPr>
      <w:r>
        <w:rPr>
          <w:sz w:val="32"/>
          <w:szCs w:val="32"/>
        </w:rPr>
        <w:t>****</w:t>
      </w:r>
    </w:p>
    <w:p w14:paraId="61DCD311" w14:textId="77777777" w:rsidR="00530CBB" w:rsidRDefault="00530CBB" w:rsidP="00530CBB">
      <w:pPr>
        <w:rPr>
          <w:b/>
          <w:bCs/>
          <w:sz w:val="32"/>
          <w:szCs w:val="32"/>
        </w:rPr>
      </w:pPr>
      <w:r w:rsidRPr="003151CC">
        <w:rPr>
          <w:b/>
          <w:bCs/>
          <w:sz w:val="32"/>
          <w:szCs w:val="32"/>
        </w:rPr>
        <w:t>This is a Test of Microsoft Word. Now there is a change.</w:t>
      </w:r>
    </w:p>
    <w:p w14:paraId="6F9A1F12" w14:textId="77777777" w:rsidR="00530CBB" w:rsidRDefault="00530CBB" w:rsidP="00530CBB">
      <w:pPr>
        <w:rPr>
          <w:b/>
          <w:bCs/>
          <w:sz w:val="32"/>
          <w:szCs w:val="32"/>
        </w:rPr>
      </w:pPr>
    </w:p>
    <w:p w14:paraId="06A6E4F6" w14:textId="77777777" w:rsidR="00530CBB" w:rsidRDefault="00530CBB" w:rsidP="00530CBB">
      <w:pPr>
        <w:rPr>
          <w:b/>
          <w:bCs/>
          <w:sz w:val="32"/>
          <w:szCs w:val="32"/>
        </w:rPr>
      </w:pPr>
      <w:r>
        <w:rPr>
          <w:b/>
          <w:bCs/>
          <w:sz w:val="32"/>
          <w:szCs w:val="32"/>
        </w:rPr>
        <w:t>I am adding this new text in. And here is new text</w:t>
      </w:r>
    </w:p>
    <w:p w14:paraId="4BAA68BD" w14:textId="77777777" w:rsidR="00530CBB" w:rsidRDefault="00530CBB" w:rsidP="00530CBB">
      <w:pPr>
        <w:rPr>
          <w:b/>
          <w:bCs/>
          <w:sz w:val="32"/>
          <w:szCs w:val="32"/>
        </w:rPr>
      </w:pPr>
    </w:p>
    <w:p w14:paraId="6380FD6A" w14:textId="77777777" w:rsidR="00530CBB" w:rsidRPr="003151CC" w:rsidRDefault="00530CBB" w:rsidP="00530CBB">
      <w:pPr>
        <w:rPr>
          <w:b/>
          <w:bCs/>
          <w:sz w:val="32"/>
          <w:szCs w:val="32"/>
        </w:rPr>
      </w:pPr>
      <w:r>
        <w:rPr>
          <w:b/>
          <w:bCs/>
          <w:sz w:val="32"/>
          <w:szCs w:val="32"/>
        </w:rPr>
        <w:lastRenderedPageBreak/>
        <w:t>I deleted some old text.</w:t>
      </w:r>
    </w:p>
    <w:p w14:paraId="6686B4C8" w14:textId="77777777" w:rsidR="00530CBB" w:rsidRDefault="00530CBB" w:rsidP="00530CBB"/>
    <w:p w14:paraId="58D23E5D" w14:textId="77777777" w:rsidR="00530CBB" w:rsidRDefault="00530CBB" w:rsidP="00530CBB">
      <w:r>
        <w:t>With a post from a16z.com. Does this show in the next version?</w:t>
      </w:r>
    </w:p>
    <w:p w14:paraId="14AF4A3B" w14:textId="77777777" w:rsidR="00530CBB" w:rsidRDefault="00530CBB" w:rsidP="00530CBB"/>
    <w:p w14:paraId="23BF881C" w14:textId="77777777" w:rsidR="00530CBB" w:rsidRDefault="00530CBB" w:rsidP="00530CBB">
      <w:r>
        <w:t xml:space="preserve">And here is Version again for </w:t>
      </w:r>
      <w:proofErr w:type="spellStart"/>
      <w:r>
        <w:t>md.</w:t>
      </w:r>
      <w:proofErr w:type="spellEnd"/>
      <w:r>
        <w:t xml:space="preserve"> </w:t>
      </w:r>
    </w:p>
    <w:p w14:paraId="05D56960" w14:textId="77777777" w:rsidR="00530CBB" w:rsidRDefault="00530CBB" w:rsidP="00530CBB">
      <w:r>
        <w:t>***</w:t>
      </w:r>
    </w:p>
    <w:p w14:paraId="67383B20" w14:textId="77777777" w:rsidR="00530CBB" w:rsidRDefault="00530CBB" w:rsidP="00530CBB">
      <w:r>
        <w:t>Here is a table (now with box 5 removed):</w:t>
      </w:r>
    </w:p>
    <w:p w14:paraId="73411DC1"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13A6540E"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241F5ADE"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61EDC3E6"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798132CE"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6C870A62" w14:textId="77777777" w:rsidR="00530CBB" w:rsidRDefault="00530CBB" w:rsidP="008B19BF">
            <w:r>
              <w:t>Box 4</w:t>
            </w:r>
          </w:p>
        </w:tc>
      </w:tr>
      <w:tr w:rsidR="00530CBB" w14:paraId="1D09A748"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6EF359B3"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08C52636"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0E57949A"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50EC8726" w14:textId="77777777" w:rsidR="00530CBB" w:rsidRDefault="00530CBB" w:rsidP="008B19BF">
            <w:r>
              <w:t>Adad texter</w:t>
            </w:r>
          </w:p>
        </w:tc>
      </w:tr>
    </w:tbl>
    <w:p w14:paraId="16632CE8" w14:textId="77777777" w:rsidR="00530CBB" w:rsidRDefault="00530CBB" w:rsidP="00530CBB"/>
    <w:p w14:paraId="75BE7926" w14:textId="77777777" w:rsidR="00530CBB" w:rsidRDefault="00530CBB" w:rsidP="00530CBB">
      <w:r>
        <w:t>Here is an image:</w:t>
      </w:r>
    </w:p>
    <w:p w14:paraId="273AA1D7" w14:textId="77777777" w:rsidR="00530CBB" w:rsidRDefault="00530CBB" w:rsidP="00530CBB"/>
    <w:p w14:paraId="0F5F727A" w14:textId="77777777" w:rsidR="00530CBB" w:rsidRDefault="00530CBB" w:rsidP="00530CBB">
      <w:r>
        <w:t>This is version 3 of this micro word doc.</w:t>
      </w:r>
    </w:p>
    <w:p w14:paraId="5BB75CBA" w14:textId="77777777" w:rsidR="00530CBB" w:rsidRDefault="00530CBB" w:rsidP="00530CBB"/>
    <w:p w14:paraId="246D446F" w14:textId="77777777" w:rsidR="00530CBB" w:rsidRDefault="00530CBB" w:rsidP="00530CBB">
      <w:pPr>
        <w:tabs>
          <w:tab w:val="left" w:pos="2284"/>
          <w:tab w:val="left" w:pos="2905"/>
        </w:tabs>
      </w:pPr>
      <w:r>
        <w:tab/>
      </w:r>
      <w:r>
        <w:tab/>
      </w:r>
    </w:p>
    <w:p w14:paraId="0EE70947" w14:textId="77777777" w:rsidR="00530CBB" w:rsidRDefault="00530CBB" w:rsidP="00530CBB">
      <w:r>
        <w:t xml:space="preserve">Very </w:t>
      </w:r>
      <w:proofErr w:type="spellStart"/>
      <w:r>
        <w:t>fun.Still</w:t>
      </w:r>
      <w:proofErr w:type="spellEnd"/>
      <w:r>
        <w:t xml:space="preserve"> about current. Just added this text</w:t>
      </w:r>
    </w:p>
    <w:p w14:paraId="505BB00D" w14:textId="77777777" w:rsidR="00530CBB" w:rsidRDefault="00530CBB" w:rsidP="00530CBB"/>
    <w:p w14:paraId="687DB298" w14:textId="77777777" w:rsidR="00530CBB" w:rsidRDefault="00530CBB" w:rsidP="00530CBB">
      <w:r>
        <w:t>Write up of not first base, but Current. Now 3 pages:</w:t>
      </w:r>
    </w:p>
    <w:p w14:paraId="3939632F" w14:textId="77777777" w:rsidR="00530CBB" w:rsidRDefault="00530CBB" w:rsidP="00530CBB">
      <w:pPr>
        <w:rPr>
          <w:b/>
          <w:bCs/>
        </w:rPr>
      </w:pPr>
    </w:p>
    <w:p w14:paraId="699EE67A" w14:textId="77777777" w:rsidR="00530CBB" w:rsidRDefault="00530CBB" w:rsidP="00530CBB">
      <w:pPr>
        <w:rPr>
          <w:b/>
          <w:bCs/>
        </w:rPr>
      </w:pPr>
      <w:r>
        <w:rPr>
          <w:b/>
          <w:bCs/>
        </w:rPr>
        <w:t>Part 1</w:t>
      </w:r>
    </w:p>
    <w:p w14:paraId="0FFCBF73" w14:textId="77777777" w:rsidR="00530CBB" w:rsidRDefault="00530CBB" w:rsidP="00530CBB"/>
    <w:p w14:paraId="6E494C2E"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0CFC83C4" w14:textId="77777777" w:rsidR="00530CBB" w:rsidRDefault="00530CBB" w:rsidP="00530CBB"/>
    <w:p w14:paraId="4E579DD7"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124F1E52" w14:textId="77777777" w:rsidR="00530CBB" w:rsidRDefault="00530CBB" w:rsidP="00530CBB"/>
    <w:p w14:paraId="004AE1C5" w14:textId="77777777" w:rsidR="00530CBB" w:rsidRDefault="00530CBB" w:rsidP="00530CBB">
      <w:pPr>
        <w:rPr>
          <w:i/>
          <w:iCs/>
        </w:rPr>
      </w:pPr>
      <w:r>
        <w:rPr>
          <w:i/>
          <w:iCs/>
        </w:rPr>
        <w:t>Part 2</w:t>
      </w:r>
    </w:p>
    <w:p w14:paraId="53C3FBF6" w14:textId="77777777" w:rsidR="00530CBB" w:rsidRDefault="00530CBB" w:rsidP="00530CBB"/>
    <w:p w14:paraId="20A5EB74"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18469643" w14:textId="77777777" w:rsidR="00530CBB" w:rsidRDefault="00530CBB" w:rsidP="00530CBB"/>
    <w:p w14:paraId="66FF4900" w14:textId="77777777" w:rsidR="00530CBB" w:rsidRDefault="00530CBB" w:rsidP="00530CBB">
      <w:r>
        <w:t>Today, we are announcing our investment in </w:t>
      </w:r>
      <w:hyperlink r:id="rId31"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6AA07BD6" w14:textId="77777777" w:rsidR="00530CBB" w:rsidRDefault="00530CBB" w:rsidP="00530CBB"/>
    <w:p w14:paraId="29BB9DBB" w14:textId="77777777" w:rsidR="00530CBB" w:rsidRDefault="00530CBB" w:rsidP="00530CBB">
      <w:pPr>
        <w:rPr>
          <w:b/>
          <w:bCs/>
        </w:rPr>
      </w:pPr>
      <w:r>
        <w:rPr>
          <w:b/>
          <w:bCs/>
        </w:rPr>
        <w:t>Part 3</w:t>
      </w:r>
    </w:p>
    <w:p w14:paraId="1D9ED25F"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70F94C44" w14:textId="77777777" w:rsidR="00530CBB" w:rsidRDefault="00530CBB" w:rsidP="00530CBB"/>
    <w:p w14:paraId="26EFD107" w14:textId="77777777" w:rsidR="00530CBB" w:rsidRDefault="00530CBB" w:rsidP="00530CBB">
      <w:r>
        <w:t>Current has grown rapidly at more than 4x year-over-year, reaching close to </w:t>
      </w:r>
      <w:hyperlink r:id="rId32"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5932CAFD"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0CA236C3" w14:textId="77777777" w:rsidR="00530CBB" w:rsidRDefault="00530CBB" w:rsidP="00530CBB">
      <w:r>
        <w:t> </w:t>
      </w:r>
    </w:p>
    <w:p w14:paraId="461B8B11" w14:textId="77777777" w:rsidR="00530CBB" w:rsidRDefault="00530CBB" w:rsidP="00530CBB">
      <w:r>
        <w:t>* * *</w:t>
      </w:r>
    </w:p>
    <w:p w14:paraId="29B2D5CE"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4CC11661" w14:textId="77777777" w:rsidR="00530CBB" w:rsidRDefault="00530CBB" w:rsidP="00530CBB">
      <w:r>
        <w:rPr>
          <w:i/>
          <w:iCs/>
        </w:rPr>
        <w:t xml:space="preserve">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w:t>
      </w:r>
      <w:r>
        <w:rPr>
          <w:i/>
          <w:iCs/>
        </w:rPr>
        <w:lastRenderedPageBreak/>
        <w:t>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26845936" w14:textId="77777777" w:rsidR="00530CBB" w:rsidRDefault="00530CBB" w:rsidP="00530CBB"/>
    <w:p w14:paraId="3E5F3B84" w14:textId="77777777" w:rsidR="00530CBB" w:rsidRDefault="00530CBB" w:rsidP="00530CBB">
      <w:pPr>
        <w:rPr>
          <w:sz w:val="32"/>
          <w:szCs w:val="32"/>
        </w:rPr>
      </w:pPr>
      <w:r>
        <w:rPr>
          <w:sz w:val="32"/>
          <w:szCs w:val="32"/>
        </w:rPr>
        <w:t>****</w:t>
      </w:r>
    </w:p>
    <w:p w14:paraId="667B1B0E" w14:textId="77777777" w:rsidR="00530CBB" w:rsidRDefault="00530CBB" w:rsidP="00530CBB">
      <w:pPr>
        <w:rPr>
          <w:b/>
          <w:bCs/>
          <w:sz w:val="32"/>
          <w:szCs w:val="32"/>
        </w:rPr>
      </w:pPr>
      <w:r w:rsidRPr="003151CC">
        <w:rPr>
          <w:b/>
          <w:bCs/>
          <w:sz w:val="32"/>
          <w:szCs w:val="32"/>
        </w:rPr>
        <w:t>This is a Test of Microsoft Word. Now there is a change.</w:t>
      </w:r>
    </w:p>
    <w:p w14:paraId="1BC9DBB4" w14:textId="77777777" w:rsidR="00530CBB" w:rsidRDefault="00530CBB" w:rsidP="00530CBB">
      <w:pPr>
        <w:rPr>
          <w:b/>
          <w:bCs/>
          <w:sz w:val="32"/>
          <w:szCs w:val="32"/>
        </w:rPr>
      </w:pPr>
    </w:p>
    <w:p w14:paraId="29FE4648" w14:textId="77777777" w:rsidR="00530CBB" w:rsidRDefault="00530CBB" w:rsidP="00530CBB">
      <w:pPr>
        <w:rPr>
          <w:b/>
          <w:bCs/>
          <w:sz w:val="32"/>
          <w:szCs w:val="32"/>
        </w:rPr>
      </w:pPr>
      <w:r>
        <w:rPr>
          <w:b/>
          <w:bCs/>
          <w:sz w:val="32"/>
          <w:szCs w:val="32"/>
        </w:rPr>
        <w:t>I am adding this new text in. And here is new text</w:t>
      </w:r>
    </w:p>
    <w:p w14:paraId="1ADB1359" w14:textId="77777777" w:rsidR="00530CBB" w:rsidRDefault="00530CBB" w:rsidP="00530CBB">
      <w:pPr>
        <w:rPr>
          <w:b/>
          <w:bCs/>
          <w:sz w:val="32"/>
          <w:szCs w:val="32"/>
        </w:rPr>
      </w:pPr>
    </w:p>
    <w:p w14:paraId="6181F2FB" w14:textId="77777777" w:rsidR="00530CBB" w:rsidRPr="003151CC" w:rsidRDefault="00530CBB" w:rsidP="00530CBB">
      <w:pPr>
        <w:rPr>
          <w:b/>
          <w:bCs/>
          <w:sz w:val="32"/>
          <w:szCs w:val="32"/>
        </w:rPr>
      </w:pPr>
      <w:r>
        <w:rPr>
          <w:b/>
          <w:bCs/>
          <w:sz w:val="32"/>
          <w:szCs w:val="32"/>
        </w:rPr>
        <w:t>I deleted some old text.</w:t>
      </w:r>
    </w:p>
    <w:p w14:paraId="5153631F" w14:textId="77777777" w:rsidR="00530CBB" w:rsidRDefault="00530CBB" w:rsidP="00530CBB"/>
    <w:p w14:paraId="070E713C" w14:textId="77777777" w:rsidR="00530CBB" w:rsidRDefault="00530CBB" w:rsidP="00530CBB">
      <w:r>
        <w:t>With a post from a16z.com. Does this show in the next version?</w:t>
      </w:r>
    </w:p>
    <w:p w14:paraId="501ABD86" w14:textId="77777777" w:rsidR="00530CBB" w:rsidRDefault="00530CBB" w:rsidP="00530CBB"/>
    <w:p w14:paraId="2CE59665" w14:textId="77777777" w:rsidR="00530CBB" w:rsidRDefault="00530CBB" w:rsidP="00530CBB">
      <w:r>
        <w:t xml:space="preserve">And here is Version again for </w:t>
      </w:r>
      <w:proofErr w:type="spellStart"/>
      <w:r>
        <w:t>md.</w:t>
      </w:r>
      <w:proofErr w:type="spellEnd"/>
      <w:r>
        <w:t xml:space="preserve"> </w:t>
      </w:r>
    </w:p>
    <w:p w14:paraId="7EC77CED" w14:textId="77777777" w:rsidR="00530CBB" w:rsidRDefault="00530CBB" w:rsidP="00530CBB">
      <w:r>
        <w:t>***</w:t>
      </w:r>
    </w:p>
    <w:p w14:paraId="461080F1" w14:textId="77777777" w:rsidR="00530CBB" w:rsidRDefault="00530CBB" w:rsidP="00530CBB">
      <w:r>
        <w:t>Here is a table (now with box 5 removed):</w:t>
      </w:r>
    </w:p>
    <w:p w14:paraId="022F664F"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0C50525A"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6F74A67C"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6923CF52"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1DD55954"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1CD0AB82" w14:textId="77777777" w:rsidR="00530CBB" w:rsidRDefault="00530CBB" w:rsidP="008B19BF">
            <w:r>
              <w:t>Box 4</w:t>
            </w:r>
          </w:p>
        </w:tc>
      </w:tr>
      <w:tr w:rsidR="00530CBB" w14:paraId="4B9AF4EE"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0073FC0C"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7C99186B"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184ACCB1"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089B5F12" w14:textId="77777777" w:rsidR="00530CBB" w:rsidRDefault="00530CBB" w:rsidP="008B19BF">
            <w:r>
              <w:t>Adad texter</w:t>
            </w:r>
          </w:p>
        </w:tc>
      </w:tr>
    </w:tbl>
    <w:p w14:paraId="12B31B91" w14:textId="77777777" w:rsidR="00530CBB" w:rsidRDefault="00530CBB" w:rsidP="00530CBB"/>
    <w:p w14:paraId="7C3539A0" w14:textId="77777777" w:rsidR="00530CBB" w:rsidRDefault="00530CBB" w:rsidP="00530CBB">
      <w:r>
        <w:t>Here is an image:</w:t>
      </w:r>
    </w:p>
    <w:p w14:paraId="20F0B8EC" w14:textId="77777777" w:rsidR="00530CBB" w:rsidRDefault="00530CBB" w:rsidP="00530CBB"/>
    <w:p w14:paraId="4DF2EAB5" w14:textId="77777777" w:rsidR="00530CBB" w:rsidRDefault="00530CBB" w:rsidP="00530CBB">
      <w:r>
        <w:t>This is version 3 of this micro word doc.</w:t>
      </w:r>
    </w:p>
    <w:p w14:paraId="7B230BB3" w14:textId="77777777" w:rsidR="00530CBB" w:rsidRDefault="00530CBB" w:rsidP="00530CBB"/>
    <w:p w14:paraId="0A84CC17" w14:textId="77777777" w:rsidR="00530CBB" w:rsidRDefault="00530CBB" w:rsidP="00530CBB">
      <w:pPr>
        <w:tabs>
          <w:tab w:val="left" w:pos="2284"/>
          <w:tab w:val="left" w:pos="2905"/>
        </w:tabs>
      </w:pPr>
      <w:r>
        <w:tab/>
      </w:r>
      <w:r>
        <w:tab/>
      </w:r>
    </w:p>
    <w:p w14:paraId="23963DCA" w14:textId="77777777" w:rsidR="00530CBB" w:rsidRDefault="00530CBB" w:rsidP="00530CBB">
      <w:r>
        <w:t xml:space="preserve">Very </w:t>
      </w:r>
      <w:proofErr w:type="spellStart"/>
      <w:r>
        <w:t>fun.Still</w:t>
      </w:r>
      <w:proofErr w:type="spellEnd"/>
      <w:r>
        <w:t xml:space="preserve"> about current. Just added this text</w:t>
      </w:r>
    </w:p>
    <w:p w14:paraId="55CD2109" w14:textId="77777777" w:rsidR="00530CBB" w:rsidRDefault="00530CBB" w:rsidP="00530CBB"/>
    <w:p w14:paraId="39792804" w14:textId="77777777" w:rsidR="00530CBB" w:rsidRDefault="00530CBB" w:rsidP="00530CBB">
      <w:r>
        <w:t>Write up of not first base, but Current. Now 3 pages:</w:t>
      </w:r>
    </w:p>
    <w:p w14:paraId="780101CF" w14:textId="77777777" w:rsidR="00530CBB" w:rsidRDefault="00530CBB" w:rsidP="00530CBB">
      <w:pPr>
        <w:rPr>
          <w:b/>
          <w:bCs/>
        </w:rPr>
      </w:pPr>
    </w:p>
    <w:p w14:paraId="59AF52AA" w14:textId="77777777" w:rsidR="00530CBB" w:rsidRDefault="00530CBB" w:rsidP="00530CBB">
      <w:pPr>
        <w:rPr>
          <w:b/>
          <w:bCs/>
        </w:rPr>
      </w:pPr>
      <w:r>
        <w:rPr>
          <w:b/>
          <w:bCs/>
        </w:rPr>
        <w:t>Part 1</w:t>
      </w:r>
    </w:p>
    <w:p w14:paraId="36033653" w14:textId="77777777" w:rsidR="00530CBB" w:rsidRDefault="00530CBB" w:rsidP="00530CBB"/>
    <w:p w14:paraId="3447DD94" w14:textId="77777777" w:rsidR="00530CBB" w:rsidRDefault="00530CBB" w:rsidP="00530CBB">
      <w:pPr>
        <w:rPr>
          <w:rFonts w:ascii="Avenir Book" w:hAnsi="Avenir Book"/>
        </w:rPr>
      </w:pPr>
      <w:r>
        <w:rPr>
          <w:rFonts w:ascii="Avenir Book" w:hAnsi="Avenir Book"/>
        </w:rPr>
        <w:t xml:space="preserve">The traditional banking system in the U.S. is broken, especially for the third of Americans living paycheck to paycheck. any of the 130 million U.S. adults who earn $75k or less are unserved or underserved by their existing banks, which charge high, </w:t>
      </w:r>
      <w:r>
        <w:rPr>
          <w:rFonts w:ascii="Avenir Book" w:hAnsi="Avenir Book"/>
        </w:rPr>
        <w:lastRenderedPageBreak/>
        <w:t>unpredictable fees, offer irrelevant and inaccessible products, don’t extend credit to low-FICO customers, and rely on deposits to make money. </w:t>
      </w:r>
    </w:p>
    <w:p w14:paraId="440C3EEC" w14:textId="77777777" w:rsidR="00530CBB" w:rsidRDefault="00530CBB" w:rsidP="00530CBB"/>
    <w:p w14:paraId="24D6BA81"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5CBDA760" w14:textId="77777777" w:rsidR="00530CBB" w:rsidRDefault="00530CBB" w:rsidP="00530CBB"/>
    <w:p w14:paraId="72CAF6C6" w14:textId="77777777" w:rsidR="00530CBB" w:rsidRDefault="00530CBB" w:rsidP="00530CBB">
      <w:pPr>
        <w:rPr>
          <w:i/>
          <w:iCs/>
        </w:rPr>
      </w:pPr>
      <w:r>
        <w:rPr>
          <w:i/>
          <w:iCs/>
        </w:rPr>
        <w:t>Part 2</w:t>
      </w:r>
    </w:p>
    <w:p w14:paraId="6F69EF28" w14:textId="77777777" w:rsidR="00530CBB" w:rsidRDefault="00530CBB" w:rsidP="00530CBB"/>
    <w:p w14:paraId="4E08BAA8"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3FED92E0" w14:textId="77777777" w:rsidR="00530CBB" w:rsidRDefault="00530CBB" w:rsidP="00530CBB"/>
    <w:p w14:paraId="18287F08" w14:textId="77777777" w:rsidR="00530CBB" w:rsidRDefault="00530CBB" w:rsidP="00530CBB">
      <w:r>
        <w:t>Today, we are announcing our investment in </w:t>
      </w:r>
      <w:hyperlink r:id="rId33"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649E1FB5" w14:textId="77777777" w:rsidR="00530CBB" w:rsidRDefault="00530CBB" w:rsidP="00530CBB"/>
    <w:p w14:paraId="21335FBD" w14:textId="77777777" w:rsidR="00530CBB" w:rsidRDefault="00530CBB" w:rsidP="00530CBB">
      <w:pPr>
        <w:rPr>
          <w:b/>
          <w:bCs/>
        </w:rPr>
      </w:pPr>
      <w:r>
        <w:rPr>
          <w:b/>
          <w:bCs/>
        </w:rPr>
        <w:t>Part 3</w:t>
      </w:r>
    </w:p>
    <w:p w14:paraId="4AEC883D"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6F3356F0" w14:textId="77777777" w:rsidR="00530CBB" w:rsidRDefault="00530CBB" w:rsidP="00530CBB"/>
    <w:p w14:paraId="1F9B19AB" w14:textId="77777777" w:rsidR="00530CBB" w:rsidRDefault="00530CBB" w:rsidP="00530CBB">
      <w:r>
        <w:t>Current has grown rapidly at more than 4x year-over-year, reaching close to </w:t>
      </w:r>
      <w:hyperlink r:id="rId34"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1C347EEE"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24F620B7" w14:textId="77777777" w:rsidR="00530CBB" w:rsidRDefault="00530CBB" w:rsidP="00530CBB">
      <w:r>
        <w:lastRenderedPageBreak/>
        <w:t> </w:t>
      </w:r>
    </w:p>
    <w:p w14:paraId="1151E56C" w14:textId="77777777" w:rsidR="00530CBB" w:rsidRDefault="00530CBB" w:rsidP="00530CBB">
      <w:r>
        <w:t>* * *</w:t>
      </w:r>
    </w:p>
    <w:p w14:paraId="0DDB2B04"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2C0DF692"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2EB908C5" w14:textId="77777777" w:rsidR="00530CBB" w:rsidRDefault="00530CBB" w:rsidP="00530CBB"/>
    <w:p w14:paraId="0B923D38" w14:textId="77777777" w:rsidR="00530CBB" w:rsidRDefault="00530CBB" w:rsidP="00530CBB">
      <w:pPr>
        <w:rPr>
          <w:sz w:val="32"/>
          <w:szCs w:val="32"/>
        </w:rPr>
      </w:pPr>
      <w:r>
        <w:rPr>
          <w:sz w:val="32"/>
          <w:szCs w:val="32"/>
        </w:rPr>
        <w:t>****</w:t>
      </w:r>
    </w:p>
    <w:p w14:paraId="0443440C" w14:textId="77777777" w:rsidR="00530CBB" w:rsidRDefault="00530CBB" w:rsidP="00530CBB">
      <w:pPr>
        <w:rPr>
          <w:b/>
          <w:bCs/>
          <w:sz w:val="32"/>
          <w:szCs w:val="32"/>
        </w:rPr>
      </w:pPr>
      <w:r w:rsidRPr="003151CC">
        <w:rPr>
          <w:b/>
          <w:bCs/>
          <w:sz w:val="32"/>
          <w:szCs w:val="32"/>
        </w:rPr>
        <w:t>This is a Test of Microsoft Word. Now there is a change.</w:t>
      </w:r>
    </w:p>
    <w:p w14:paraId="23962467" w14:textId="77777777" w:rsidR="00530CBB" w:rsidRDefault="00530CBB" w:rsidP="00530CBB">
      <w:pPr>
        <w:rPr>
          <w:b/>
          <w:bCs/>
          <w:sz w:val="32"/>
          <w:szCs w:val="32"/>
        </w:rPr>
      </w:pPr>
    </w:p>
    <w:p w14:paraId="51FF450E" w14:textId="77777777" w:rsidR="00530CBB" w:rsidRDefault="00530CBB" w:rsidP="00530CBB">
      <w:pPr>
        <w:rPr>
          <w:b/>
          <w:bCs/>
          <w:sz w:val="32"/>
          <w:szCs w:val="32"/>
        </w:rPr>
      </w:pPr>
      <w:r>
        <w:rPr>
          <w:b/>
          <w:bCs/>
          <w:sz w:val="32"/>
          <w:szCs w:val="32"/>
        </w:rPr>
        <w:t>I am adding this new text in. And here is new text</w:t>
      </w:r>
    </w:p>
    <w:p w14:paraId="4909086C" w14:textId="77777777" w:rsidR="00530CBB" w:rsidRDefault="00530CBB" w:rsidP="00530CBB">
      <w:pPr>
        <w:rPr>
          <w:b/>
          <w:bCs/>
          <w:sz w:val="32"/>
          <w:szCs w:val="32"/>
        </w:rPr>
      </w:pPr>
    </w:p>
    <w:p w14:paraId="7A94E502" w14:textId="77777777" w:rsidR="00530CBB" w:rsidRPr="003151CC" w:rsidRDefault="00530CBB" w:rsidP="00530CBB">
      <w:pPr>
        <w:rPr>
          <w:b/>
          <w:bCs/>
          <w:sz w:val="32"/>
          <w:szCs w:val="32"/>
        </w:rPr>
      </w:pPr>
      <w:r>
        <w:rPr>
          <w:b/>
          <w:bCs/>
          <w:sz w:val="32"/>
          <w:szCs w:val="32"/>
        </w:rPr>
        <w:t>I deleted some old text.</w:t>
      </w:r>
    </w:p>
    <w:p w14:paraId="3D226C65" w14:textId="77777777" w:rsidR="00530CBB" w:rsidRDefault="00530CBB" w:rsidP="00530CBB"/>
    <w:p w14:paraId="6CA54378" w14:textId="77777777" w:rsidR="00530CBB" w:rsidRDefault="00530CBB" w:rsidP="00530CBB">
      <w:r>
        <w:t>With a post from a16z.com. Does this show in the next version?</w:t>
      </w:r>
    </w:p>
    <w:p w14:paraId="1B1A3833" w14:textId="77777777" w:rsidR="00530CBB" w:rsidRDefault="00530CBB" w:rsidP="00530CBB"/>
    <w:p w14:paraId="57EABBB1" w14:textId="77777777" w:rsidR="00530CBB" w:rsidRDefault="00530CBB" w:rsidP="00530CBB">
      <w:r>
        <w:t xml:space="preserve">And here is Version again for </w:t>
      </w:r>
      <w:proofErr w:type="spellStart"/>
      <w:r>
        <w:t>md.</w:t>
      </w:r>
      <w:proofErr w:type="spellEnd"/>
      <w:r>
        <w:t xml:space="preserve"> </w:t>
      </w:r>
    </w:p>
    <w:p w14:paraId="632F53DC" w14:textId="77777777" w:rsidR="00530CBB" w:rsidRDefault="00530CBB" w:rsidP="00530CBB">
      <w:r>
        <w:t>***</w:t>
      </w:r>
    </w:p>
    <w:p w14:paraId="29B1019B" w14:textId="77777777" w:rsidR="00530CBB" w:rsidRDefault="00530CBB" w:rsidP="00530CBB">
      <w:r>
        <w:t>Here is a table (now with box 5 removed):</w:t>
      </w:r>
    </w:p>
    <w:p w14:paraId="06975341"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41A6294C"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7661A413"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1AE06756"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2DE92097"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63940C3B" w14:textId="77777777" w:rsidR="00530CBB" w:rsidRDefault="00530CBB" w:rsidP="008B19BF">
            <w:r>
              <w:t>Box 4</w:t>
            </w:r>
          </w:p>
        </w:tc>
      </w:tr>
      <w:tr w:rsidR="00530CBB" w14:paraId="26CF65D2"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1E8B17BC" w14:textId="77777777" w:rsidR="00530CBB" w:rsidRDefault="00530CBB" w:rsidP="008B19BF">
            <w:proofErr w:type="spellStart"/>
            <w:r>
              <w:lastRenderedPageBreak/>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591A59F1"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62F959CD"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12F6F2DB" w14:textId="77777777" w:rsidR="00530CBB" w:rsidRDefault="00530CBB" w:rsidP="008B19BF">
            <w:r>
              <w:t>Adad texter</w:t>
            </w:r>
          </w:p>
        </w:tc>
      </w:tr>
    </w:tbl>
    <w:p w14:paraId="7D81EDD8" w14:textId="77777777" w:rsidR="00530CBB" w:rsidRDefault="00530CBB" w:rsidP="00530CBB"/>
    <w:p w14:paraId="7C8E7F63" w14:textId="77777777" w:rsidR="00530CBB" w:rsidRDefault="00530CBB" w:rsidP="00530CBB">
      <w:r>
        <w:t>Here is an image:</w:t>
      </w:r>
    </w:p>
    <w:p w14:paraId="01B9E5FD" w14:textId="77777777" w:rsidR="00530CBB" w:rsidRDefault="00530CBB" w:rsidP="00530CBB"/>
    <w:p w14:paraId="53B8D979" w14:textId="77777777" w:rsidR="00530CBB" w:rsidRDefault="00530CBB" w:rsidP="00530CBB">
      <w:r>
        <w:t>This is version 3 of this micro word doc.</w:t>
      </w:r>
    </w:p>
    <w:p w14:paraId="757BEA7F" w14:textId="77777777" w:rsidR="00530CBB" w:rsidRDefault="00530CBB" w:rsidP="00530CBB"/>
    <w:p w14:paraId="2DDFFE6D" w14:textId="77777777" w:rsidR="00530CBB" w:rsidRDefault="00530CBB" w:rsidP="00530CBB">
      <w:pPr>
        <w:tabs>
          <w:tab w:val="left" w:pos="2284"/>
          <w:tab w:val="left" w:pos="2905"/>
        </w:tabs>
      </w:pPr>
      <w:r>
        <w:tab/>
      </w:r>
      <w:r>
        <w:tab/>
      </w:r>
    </w:p>
    <w:p w14:paraId="053071D8" w14:textId="77777777" w:rsidR="00530CBB" w:rsidRDefault="00530CBB" w:rsidP="00530CBB">
      <w:r>
        <w:t xml:space="preserve">Very </w:t>
      </w:r>
      <w:proofErr w:type="spellStart"/>
      <w:r>
        <w:t>fun.Still</w:t>
      </w:r>
      <w:proofErr w:type="spellEnd"/>
      <w:r>
        <w:t xml:space="preserve"> about current. Just added this text</w:t>
      </w:r>
    </w:p>
    <w:p w14:paraId="2E8C2192" w14:textId="77777777" w:rsidR="00530CBB" w:rsidRDefault="00530CBB" w:rsidP="00530CBB"/>
    <w:p w14:paraId="50F0970F" w14:textId="77777777" w:rsidR="00530CBB" w:rsidRDefault="00530CBB" w:rsidP="00530CBB">
      <w:r>
        <w:t>Write up of not first base, but Current. Now 3 pages:</w:t>
      </w:r>
    </w:p>
    <w:p w14:paraId="38DFFD0E" w14:textId="77777777" w:rsidR="00530CBB" w:rsidRDefault="00530CBB" w:rsidP="00530CBB">
      <w:pPr>
        <w:rPr>
          <w:b/>
          <w:bCs/>
        </w:rPr>
      </w:pPr>
    </w:p>
    <w:p w14:paraId="03FBDD6D" w14:textId="77777777" w:rsidR="00530CBB" w:rsidRDefault="00530CBB" w:rsidP="00530CBB">
      <w:pPr>
        <w:rPr>
          <w:b/>
          <w:bCs/>
        </w:rPr>
      </w:pPr>
      <w:r>
        <w:rPr>
          <w:b/>
          <w:bCs/>
        </w:rPr>
        <w:t>Part 1</w:t>
      </w:r>
    </w:p>
    <w:p w14:paraId="706A622E" w14:textId="77777777" w:rsidR="00530CBB" w:rsidRDefault="00530CBB" w:rsidP="00530CBB"/>
    <w:p w14:paraId="3C4578C5"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5036F35C" w14:textId="77777777" w:rsidR="00530CBB" w:rsidRDefault="00530CBB" w:rsidP="00530CBB"/>
    <w:p w14:paraId="6722E96F"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41623F6F" w14:textId="77777777" w:rsidR="00530CBB" w:rsidRDefault="00530CBB" w:rsidP="00530CBB"/>
    <w:p w14:paraId="712865AE" w14:textId="77777777" w:rsidR="00530CBB" w:rsidRDefault="00530CBB" w:rsidP="00530CBB">
      <w:pPr>
        <w:rPr>
          <w:i/>
          <w:iCs/>
        </w:rPr>
      </w:pPr>
      <w:r>
        <w:rPr>
          <w:i/>
          <w:iCs/>
        </w:rPr>
        <w:t>Part 2</w:t>
      </w:r>
    </w:p>
    <w:p w14:paraId="35D1B4AE" w14:textId="77777777" w:rsidR="00530CBB" w:rsidRDefault="00530CBB" w:rsidP="00530CBB"/>
    <w:p w14:paraId="490D436A"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1CE008EF" w14:textId="77777777" w:rsidR="00530CBB" w:rsidRDefault="00530CBB" w:rsidP="00530CBB"/>
    <w:p w14:paraId="59C380FB" w14:textId="77777777" w:rsidR="00530CBB" w:rsidRDefault="00530CBB" w:rsidP="00530CBB">
      <w:r>
        <w:t>Today, we are announcing our investment in </w:t>
      </w:r>
      <w:hyperlink r:id="rId35"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3C37F3F3" w14:textId="77777777" w:rsidR="00530CBB" w:rsidRDefault="00530CBB" w:rsidP="00530CBB"/>
    <w:p w14:paraId="49969827" w14:textId="77777777" w:rsidR="00530CBB" w:rsidRDefault="00530CBB" w:rsidP="00530CBB">
      <w:pPr>
        <w:rPr>
          <w:b/>
          <w:bCs/>
        </w:rPr>
      </w:pPr>
      <w:r>
        <w:rPr>
          <w:b/>
          <w:bCs/>
        </w:rPr>
        <w:t>Part 3</w:t>
      </w:r>
    </w:p>
    <w:p w14:paraId="3157F912"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16FAE668" w14:textId="77777777" w:rsidR="00530CBB" w:rsidRDefault="00530CBB" w:rsidP="00530CBB"/>
    <w:p w14:paraId="3265E678" w14:textId="77777777" w:rsidR="00530CBB" w:rsidRDefault="00530CBB" w:rsidP="00530CBB">
      <w:r>
        <w:t>Current has grown rapidly at more than 4x year-over-year, reaching close to </w:t>
      </w:r>
      <w:hyperlink r:id="rId36"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0A475666"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6DCA417F" w14:textId="77777777" w:rsidR="00530CBB" w:rsidRDefault="00530CBB" w:rsidP="00530CBB">
      <w:r>
        <w:t> </w:t>
      </w:r>
    </w:p>
    <w:p w14:paraId="033F990E" w14:textId="77777777" w:rsidR="00530CBB" w:rsidRDefault="00530CBB" w:rsidP="00530CBB">
      <w:r>
        <w:t>* * *</w:t>
      </w:r>
    </w:p>
    <w:p w14:paraId="39DF6190"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49AEA2FD"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4BAF8DF0" w14:textId="77777777" w:rsidR="00530CBB" w:rsidRDefault="00530CBB" w:rsidP="00530CBB"/>
    <w:p w14:paraId="28E51BB6" w14:textId="77777777" w:rsidR="00530CBB" w:rsidRDefault="00530CBB" w:rsidP="00530CBB">
      <w:pPr>
        <w:rPr>
          <w:sz w:val="32"/>
          <w:szCs w:val="32"/>
        </w:rPr>
      </w:pPr>
      <w:r>
        <w:rPr>
          <w:sz w:val="32"/>
          <w:szCs w:val="32"/>
        </w:rPr>
        <w:lastRenderedPageBreak/>
        <w:t>****</w:t>
      </w:r>
    </w:p>
    <w:p w14:paraId="7864E1B1" w14:textId="77777777" w:rsidR="00530CBB" w:rsidRDefault="00530CBB" w:rsidP="00530CBB">
      <w:pPr>
        <w:rPr>
          <w:b/>
          <w:bCs/>
          <w:sz w:val="32"/>
          <w:szCs w:val="32"/>
        </w:rPr>
      </w:pPr>
      <w:r w:rsidRPr="003151CC">
        <w:rPr>
          <w:b/>
          <w:bCs/>
          <w:sz w:val="32"/>
          <w:szCs w:val="32"/>
        </w:rPr>
        <w:t>This is a Test of Microsoft Word. Now there is a change.</w:t>
      </w:r>
    </w:p>
    <w:p w14:paraId="51333591" w14:textId="77777777" w:rsidR="00530CBB" w:rsidRDefault="00530CBB" w:rsidP="00530CBB">
      <w:pPr>
        <w:rPr>
          <w:b/>
          <w:bCs/>
          <w:sz w:val="32"/>
          <w:szCs w:val="32"/>
        </w:rPr>
      </w:pPr>
    </w:p>
    <w:p w14:paraId="349AD5AA" w14:textId="77777777" w:rsidR="00530CBB" w:rsidRDefault="00530CBB" w:rsidP="00530CBB">
      <w:pPr>
        <w:rPr>
          <w:b/>
          <w:bCs/>
          <w:sz w:val="32"/>
          <w:szCs w:val="32"/>
        </w:rPr>
      </w:pPr>
      <w:r>
        <w:rPr>
          <w:b/>
          <w:bCs/>
          <w:sz w:val="32"/>
          <w:szCs w:val="32"/>
        </w:rPr>
        <w:t>I am adding this new text in. And here is new text</w:t>
      </w:r>
    </w:p>
    <w:p w14:paraId="3303BA5E" w14:textId="77777777" w:rsidR="00530CBB" w:rsidRDefault="00530CBB" w:rsidP="00530CBB">
      <w:pPr>
        <w:rPr>
          <w:b/>
          <w:bCs/>
          <w:sz w:val="32"/>
          <w:szCs w:val="32"/>
        </w:rPr>
      </w:pPr>
    </w:p>
    <w:p w14:paraId="3111794C" w14:textId="77777777" w:rsidR="00530CBB" w:rsidRPr="003151CC" w:rsidRDefault="00530CBB" w:rsidP="00530CBB">
      <w:pPr>
        <w:rPr>
          <w:b/>
          <w:bCs/>
          <w:sz w:val="32"/>
          <w:szCs w:val="32"/>
        </w:rPr>
      </w:pPr>
      <w:r>
        <w:rPr>
          <w:b/>
          <w:bCs/>
          <w:sz w:val="32"/>
          <w:szCs w:val="32"/>
        </w:rPr>
        <w:t>I deleted some old text.</w:t>
      </w:r>
    </w:p>
    <w:p w14:paraId="06672796" w14:textId="77777777" w:rsidR="00530CBB" w:rsidRDefault="00530CBB" w:rsidP="00530CBB"/>
    <w:p w14:paraId="3E666A34" w14:textId="77777777" w:rsidR="00530CBB" w:rsidRDefault="00530CBB" w:rsidP="00530CBB">
      <w:r>
        <w:t>With a post from a16z.com. Does this show in the next version?</w:t>
      </w:r>
    </w:p>
    <w:p w14:paraId="7A051604" w14:textId="77777777" w:rsidR="00530CBB" w:rsidRDefault="00530CBB" w:rsidP="00530CBB"/>
    <w:p w14:paraId="302AA272" w14:textId="77777777" w:rsidR="00530CBB" w:rsidRDefault="00530CBB" w:rsidP="00530CBB">
      <w:r>
        <w:t xml:space="preserve">And here is Version again for </w:t>
      </w:r>
      <w:proofErr w:type="spellStart"/>
      <w:r>
        <w:t>md.</w:t>
      </w:r>
      <w:proofErr w:type="spellEnd"/>
      <w:r>
        <w:t xml:space="preserve"> </w:t>
      </w:r>
    </w:p>
    <w:p w14:paraId="6EA6C727" w14:textId="77777777" w:rsidR="00530CBB" w:rsidRDefault="00530CBB" w:rsidP="00530CBB">
      <w:r>
        <w:t>***</w:t>
      </w:r>
    </w:p>
    <w:p w14:paraId="0F3317E9" w14:textId="77777777" w:rsidR="00530CBB" w:rsidRDefault="00530CBB" w:rsidP="00530CBB">
      <w:r>
        <w:t>Here is a table (now with box 5 removed):</w:t>
      </w:r>
    </w:p>
    <w:p w14:paraId="3628F91F"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4A4F5AB4"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5CE9EBEF"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150D0937"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30275135"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6F632A01" w14:textId="77777777" w:rsidR="00530CBB" w:rsidRDefault="00530CBB" w:rsidP="008B19BF">
            <w:r>
              <w:t>Box 4</w:t>
            </w:r>
          </w:p>
        </w:tc>
      </w:tr>
      <w:tr w:rsidR="00530CBB" w14:paraId="1896742A"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61578C6C"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76B2EDB0"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49556CB4"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6D38014A" w14:textId="77777777" w:rsidR="00530CBB" w:rsidRDefault="00530CBB" w:rsidP="008B19BF">
            <w:r>
              <w:t>Adad texter</w:t>
            </w:r>
          </w:p>
        </w:tc>
      </w:tr>
    </w:tbl>
    <w:p w14:paraId="5EF32188" w14:textId="77777777" w:rsidR="00530CBB" w:rsidRDefault="00530CBB" w:rsidP="00530CBB"/>
    <w:p w14:paraId="305A5A0A" w14:textId="77777777" w:rsidR="00530CBB" w:rsidRDefault="00530CBB" w:rsidP="00530CBB">
      <w:r>
        <w:t>Here is an image:</w:t>
      </w:r>
    </w:p>
    <w:p w14:paraId="153D003C" w14:textId="77777777" w:rsidR="00530CBB" w:rsidRDefault="00530CBB" w:rsidP="00530CBB"/>
    <w:p w14:paraId="603EC607" w14:textId="77777777" w:rsidR="00530CBB" w:rsidRDefault="00530CBB" w:rsidP="00530CBB">
      <w:r>
        <w:t>This is version 3 of this micro word doc.</w:t>
      </w:r>
    </w:p>
    <w:p w14:paraId="633FD847" w14:textId="77777777" w:rsidR="00530CBB" w:rsidRDefault="00530CBB" w:rsidP="00530CBB"/>
    <w:p w14:paraId="2358FE8D" w14:textId="77777777" w:rsidR="00530CBB" w:rsidRDefault="00530CBB" w:rsidP="00530CBB">
      <w:pPr>
        <w:tabs>
          <w:tab w:val="left" w:pos="2284"/>
          <w:tab w:val="left" w:pos="2905"/>
        </w:tabs>
      </w:pPr>
      <w:r>
        <w:tab/>
      </w:r>
      <w:r>
        <w:tab/>
      </w:r>
    </w:p>
    <w:p w14:paraId="282A2A23" w14:textId="77777777" w:rsidR="00530CBB" w:rsidRDefault="00530CBB" w:rsidP="00530CBB">
      <w:r>
        <w:t xml:space="preserve">Very </w:t>
      </w:r>
      <w:proofErr w:type="spellStart"/>
      <w:r>
        <w:t>fun.Still</w:t>
      </w:r>
      <w:proofErr w:type="spellEnd"/>
      <w:r>
        <w:t xml:space="preserve"> about current. Just added this text</w:t>
      </w:r>
    </w:p>
    <w:p w14:paraId="749F3C0E" w14:textId="77777777" w:rsidR="00530CBB" w:rsidRDefault="00530CBB" w:rsidP="00530CBB"/>
    <w:p w14:paraId="1BCFDFE5" w14:textId="77777777" w:rsidR="00530CBB" w:rsidRDefault="00530CBB" w:rsidP="00530CBB">
      <w:r>
        <w:t>Write up of not first base, but Current. Now 3 pages:</w:t>
      </w:r>
    </w:p>
    <w:p w14:paraId="10CD22F2" w14:textId="77777777" w:rsidR="00530CBB" w:rsidRDefault="00530CBB" w:rsidP="00530CBB">
      <w:pPr>
        <w:rPr>
          <w:b/>
          <w:bCs/>
        </w:rPr>
      </w:pPr>
    </w:p>
    <w:p w14:paraId="28C24DB8" w14:textId="77777777" w:rsidR="00530CBB" w:rsidRDefault="00530CBB" w:rsidP="00530CBB">
      <w:pPr>
        <w:rPr>
          <w:b/>
          <w:bCs/>
        </w:rPr>
      </w:pPr>
      <w:r>
        <w:rPr>
          <w:b/>
          <w:bCs/>
        </w:rPr>
        <w:t>Part 1</w:t>
      </w:r>
    </w:p>
    <w:p w14:paraId="412C6156" w14:textId="77777777" w:rsidR="00530CBB" w:rsidRDefault="00530CBB" w:rsidP="00530CBB"/>
    <w:p w14:paraId="5E9F03BF"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155F989F" w14:textId="77777777" w:rsidR="00530CBB" w:rsidRDefault="00530CBB" w:rsidP="00530CBB"/>
    <w:p w14:paraId="0F6EC443"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276BF02B" w14:textId="77777777" w:rsidR="00530CBB" w:rsidRDefault="00530CBB" w:rsidP="00530CBB"/>
    <w:p w14:paraId="72E97371" w14:textId="77777777" w:rsidR="00530CBB" w:rsidRDefault="00530CBB" w:rsidP="00530CBB">
      <w:pPr>
        <w:rPr>
          <w:i/>
          <w:iCs/>
        </w:rPr>
      </w:pPr>
      <w:r>
        <w:rPr>
          <w:i/>
          <w:iCs/>
        </w:rPr>
        <w:t>Part 2</w:t>
      </w:r>
    </w:p>
    <w:p w14:paraId="00FE9D62" w14:textId="77777777" w:rsidR="00530CBB" w:rsidRDefault="00530CBB" w:rsidP="00530CBB"/>
    <w:p w14:paraId="42E8584C" w14:textId="77777777" w:rsidR="00530CBB" w:rsidRDefault="00530CBB" w:rsidP="00530CBB">
      <w:r>
        <w:lastRenderedPageBreak/>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66902F14" w14:textId="77777777" w:rsidR="00530CBB" w:rsidRDefault="00530CBB" w:rsidP="00530CBB"/>
    <w:p w14:paraId="446B04E8" w14:textId="77777777" w:rsidR="00530CBB" w:rsidRDefault="00530CBB" w:rsidP="00530CBB">
      <w:r>
        <w:t>Today, we are announcing our investment in </w:t>
      </w:r>
      <w:hyperlink r:id="rId37"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58A80EAC" w14:textId="77777777" w:rsidR="00530CBB" w:rsidRDefault="00530CBB" w:rsidP="00530CBB"/>
    <w:p w14:paraId="4247C6E2" w14:textId="77777777" w:rsidR="00530CBB" w:rsidRDefault="00530CBB" w:rsidP="00530CBB">
      <w:pPr>
        <w:rPr>
          <w:b/>
          <w:bCs/>
        </w:rPr>
      </w:pPr>
      <w:r>
        <w:rPr>
          <w:b/>
          <w:bCs/>
        </w:rPr>
        <w:t>Part 3</w:t>
      </w:r>
    </w:p>
    <w:p w14:paraId="56A5A33E"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2B7464E1" w14:textId="77777777" w:rsidR="00530CBB" w:rsidRDefault="00530CBB" w:rsidP="00530CBB"/>
    <w:p w14:paraId="2B4EE009" w14:textId="77777777" w:rsidR="00530CBB" w:rsidRDefault="00530CBB" w:rsidP="00530CBB">
      <w:r>
        <w:t>Current has grown rapidly at more than 4x year-over-year, reaching close to </w:t>
      </w:r>
      <w:hyperlink r:id="rId38"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0BF57A03"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6356762B" w14:textId="77777777" w:rsidR="00530CBB" w:rsidRDefault="00530CBB" w:rsidP="00530CBB">
      <w:r>
        <w:t> </w:t>
      </w:r>
    </w:p>
    <w:p w14:paraId="0700287D" w14:textId="77777777" w:rsidR="00530CBB" w:rsidRDefault="00530CBB" w:rsidP="00530CBB">
      <w:r>
        <w:t>* * *</w:t>
      </w:r>
    </w:p>
    <w:p w14:paraId="2C1E0739"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1707D7F2" w14:textId="77777777" w:rsidR="00530CBB" w:rsidRDefault="00530CBB" w:rsidP="00530CBB">
      <w:r>
        <w:rPr>
          <w:i/>
          <w:iCs/>
        </w:rPr>
        <w:lastRenderedPageBreak/>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22F42845" w14:textId="77777777" w:rsidR="00530CBB" w:rsidRDefault="00530CBB" w:rsidP="00530CBB"/>
    <w:p w14:paraId="0BB9B23E" w14:textId="77777777" w:rsidR="00530CBB" w:rsidRDefault="00530CBB" w:rsidP="00530CBB">
      <w:pPr>
        <w:rPr>
          <w:sz w:val="32"/>
          <w:szCs w:val="32"/>
        </w:rPr>
      </w:pPr>
      <w:r>
        <w:rPr>
          <w:sz w:val="32"/>
          <w:szCs w:val="32"/>
        </w:rPr>
        <w:t>****</w:t>
      </w:r>
    </w:p>
    <w:p w14:paraId="6DF79976" w14:textId="77777777" w:rsidR="00530CBB" w:rsidRDefault="00530CBB" w:rsidP="00530CBB">
      <w:pPr>
        <w:rPr>
          <w:b/>
          <w:bCs/>
          <w:sz w:val="32"/>
          <w:szCs w:val="32"/>
        </w:rPr>
      </w:pPr>
      <w:r w:rsidRPr="003151CC">
        <w:rPr>
          <w:b/>
          <w:bCs/>
          <w:sz w:val="32"/>
          <w:szCs w:val="32"/>
        </w:rPr>
        <w:t>This is a Test of Microsoft Word. Now there is a change.</w:t>
      </w:r>
    </w:p>
    <w:p w14:paraId="4EC732C3" w14:textId="77777777" w:rsidR="00530CBB" w:rsidRDefault="00530CBB" w:rsidP="00530CBB">
      <w:pPr>
        <w:rPr>
          <w:b/>
          <w:bCs/>
          <w:sz w:val="32"/>
          <w:szCs w:val="32"/>
        </w:rPr>
      </w:pPr>
    </w:p>
    <w:p w14:paraId="4AF33616" w14:textId="77777777" w:rsidR="00530CBB" w:rsidRDefault="00530CBB" w:rsidP="00530CBB">
      <w:pPr>
        <w:rPr>
          <w:b/>
          <w:bCs/>
          <w:sz w:val="32"/>
          <w:szCs w:val="32"/>
        </w:rPr>
      </w:pPr>
      <w:r>
        <w:rPr>
          <w:b/>
          <w:bCs/>
          <w:sz w:val="32"/>
          <w:szCs w:val="32"/>
        </w:rPr>
        <w:t>I am adding this new text in. And here is new text</w:t>
      </w:r>
    </w:p>
    <w:p w14:paraId="6F6EBC43" w14:textId="77777777" w:rsidR="00530CBB" w:rsidRDefault="00530CBB" w:rsidP="00530CBB">
      <w:pPr>
        <w:rPr>
          <w:b/>
          <w:bCs/>
          <w:sz w:val="32"/>
          <w:szCs w:val="32"/>
        </w:rPr>
      </w:pPr>
    </w:p>
    <w:p w14:paraId="0639411E" w14:textId="77777777" w:rsidR="00530CBB" w:rsidRPr="003151CC" w:rsidRDefault="00530CBB" w:rsidP="00530CBB">
      <w:pPr>
        <w:rPr>
          <w:b/>
          <w:bCs/>
          <w:sz w:val="32"/>
          <w:szCs w:val="32"/>
        </w:rPr>
      </w:pPr>
      <w:r>
        <w:rPr>
          <w:b/>
          <w:bCs/>
          <w:sz w:val="32"/>
          <w:szCs w:val="32"/>
        </w:rPr>
        <w:t>I deleted some old text.</w:t>
      </w:r>
    </w:p>
    <w:p w14:paraId="5D83C93B" w14:textId="77777777" w:rsidR="00530CBB" w:rsidRDefault="00530CBB" w:rsidP="00530CBB"/>
    <w:p w14:paraId="23CBB227" w14:textId="77777777" w:rsidR="00530CBB" w:rsidRDefault="00530CBB" w:rsidP="00530CBB">
      <w:r>
        <w:t>With a post from a16z.com. Does this show in the next version?</w:t>
      </w:r>
    </w:p>
    <w:p w14:paraId="587E5437" w14:textId="77777777" w:rsidR="00530CBB" w:rsidRDefault="00530CBB" w:rsidP="00530CBB"/>
    <w:p w14:paraId="017197DA" w14:textId="77777777" w:rsidR="00530CBB" w:rsidRDefault="00530CBB" w:rsidP="00530CBB">
      <w:r>
        <w:t xml:space="preserve">And here is Version again for </w:t>
      </w:r>
      <w:proofErr w:type="spellStart"/>
      <w:r>
        <w:t>md.</w:t>
      </w:r>
      <w:proofErr w:type="spellEnd"/>
      <w:r>
        <w:t xml:space="preserve"> </w:t>
      </w:r>
    </w:p>
    <w:p w14:paraId="7DDB3FD0" w14:textId="77777777" w:rsidR="00530CBB" w:rsidRDefault="00530CBB" w:rsidP="00530CBB">
      <w:r>
        <w:t>***</w:t>
      </w:r>
    </w:p>
    <w:p w14:paraId="5F2C028D" w14:textId="77777777" w:rsidR="00530CBB" w:rsidRDefault="00530CBB" w:rsidP="00530CBB">
      <w:r>
        <w:t>Here is a table (now with box 5 removed):</w:t>
      </w:r>
    </w:p>
    <w:p w14:paraId="366AC77F"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4E419FE0"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397418AC"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35E3478A"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6B3C56CA"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04DA858A" w14:textId="77777777" w:rsidR="00530CBB" w:rsidRDefault="00530CBB" w:rsidP="008B19BF">
            <w:r>
              <w:t>Box 4</w:t>
            </w:r>
          </w:p>
        </w:tc>
      </w:tr>
      <w:tr w:rsidR="00530CBB" w14:paraId="5D8388E4"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469F3CAD"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65E78CB1"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7F0D45F4"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3B4191CF" w14:textId="77777777" w:rsidR="00530CBB" w:rsidRDefault="00530CBB" w:rsidP="008B19BF">
            <w:r>
              <w:t>Adad texter</w:t>
            </w:r>
          </w:p>
        </w:tc>
      </w:tr>
    </w:tbl>
    <w:p w14:paraId="1A2772BD" w14:textId="77777777" w:rsidR="00530CBB" w:rsidRDefault="00530CBB" w:rsidP="00530CBB"/>
    <w:p w14:paraId="76698351" w14:textId="77777777" w:rsidR="00530CBB" w:rsidRDefault="00530CBB" w:rsidP="00530CBB">
      <w:r>
        <w:t>Here is an image:</w:t>
      </w:r>
    </w:p>
    <w:p w14:paraId="48DF9F47" w14:textId="77777777" w:rsidR="00530CBB" w:rsidRDefault="00530CBB" w:rsidP="00530CBB"/>
    <w:p w14:paraId="45EE5384" w14:textId="77777777" w:rsidR="00530CBB" w:rsidRDefault="00530CBB" w:rsidP="00530CBB">
      <w:r>
        <w:t>This is version 3 of this micro word doc.</w:t>
      </w:r>
    </w:p>
    <w:p w14:paraId="6306B7EE" w14:textId="77777777" w:rsidR="00530CBB" w:rsidRDefault="00530CBB" w:rsidP="00530CBB"/>
    <w:p w14:paraId="13CB2285" w14:textId="77777777" w:rsidR="00530CBB" w:rsidRDefault="00530CBB" w:rsidP="00530CBB">
      <w:pPr>
        <w:tabs>
          <w:tab w:val="left" w:pos="2284"/>
          <w:tab w:val="left" w:pos="2905"/>
        </w:tabs>
      </w:pPr>
      <w:r>
        <w:tab/>
      </w:r>
      <w:r>
        <w:tab/>
      </w:r>
    </w:p>
    <w:p w14:paraId="72F801DC" w14:textId="77777777" w:rsidR="00530CBB" w:rsidRDefault="00530CBB" w:rsidP="00530CBB">
      <w:r>
        <w:t xml:space="preserve">Very </w:t>
      </w:r>
      <w:proofErr w:type="spellStart"/>
      <w:r>
        <w:t>fun.Still</w:t>
      </w:r>
      <w:proofErr w:type="spellEnd"/>
      <w:r>
        <w:t xml:space="preserve"> about current. Just added this text</w:t>
      </w:r>
    </w:p>
    <w:p w14:paraId="2F6C41F2" w14:textId="77777777" w:rsidR="00530CBB" w:rsidRDefault="00530CBB" w:rsidP="00530CBB"/>
    <w:p w14:paraId="672A9F7A" w14:textId="77777777" w:rsidR="00530CBB" w:rsidRDefault="00530CBB" w:rsidP="00530CBB">
      <w:r>
        <w:t>Write up of not first base, but Current. Now 3 pages:</w:t>
      </w:r>
    </w:p>
    <w:p w14:paraId="6934FEDC" w14:textId="77777777" w:rsidR="00530CBB" w:rsidRDefault="00530CBB" w:rsidP="00530CBB">
      <w:pPr>
        <w:rPr>
          <w:b/>
          <w:bCs/>
        </w:rPr>
      </w:pPr>
    </w:p>
    <w:p w14:paraId="31221B35" w14:textId="77777777" w:rsidR="00530CBB" w:rsidRDefault="00530CBB" w:rsidP="00530CBB">
      <w:pPr>
        <w:rPr>
          <w:b/>
          <w:bCs/>
        </w:rPr>
      </w:pPr>
      <w:r>
        <w:rPr>
          <w:b/>
          <w:bCs/>
        </w:rPr>
        <w:t>Part 1</w:t>
      </w:r>
    </w:p>
    <w:p w14:paraId="047A9F91" w14:textId="77777777" w:rsidR="00530CBB" w:rsidRDefault="00530CBB" w:rsidP="00530CBB"/>
    <w:p w14:paraId="6F4832F2"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3FD773BD" w14:textId="77777777" w:rsidR="00530CBB" w:rsidRDefault="00530CBB" w:rsidP="00530CBB"/>
    <w:p w14:paraId="477FDD05"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0F4EEDF9" w14:textId="77777777" w:rsidR="00530CBB" w:rsidRDefault="00530CBB" w:rsidP="00530CBB"/>
    <w:p w14:paraId="620C252C" w14:textId="77777777" w:rsidR="00530CBB" w:rsidRDefault="00530CBB" w:rsidP="00530CBB">
      <w:pPr>
        <w:rPr>
          <w:i/>
          <w:iCs/>
        </w:rPr>
      </w:pPr>
      <w:r>
        <w:rPr>
          <w:i/>
          <w:iCs/>
        </w:rPr>
        <w:t>Part 2</w:t>
      </w:r>
    </w:p>
    <w:p w14:paraId="06FB0046" w14:textId="77777777" w:rsidR="00530CBB" w:rsidRDefault="00530CBB" w:rsidP="00530CBB"/>
    <w:p w14:paraId="6646377F"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2ECBFA93" w14:textId="77777777" w:rsidR="00530CBB" w:rsidRDefault="00530CBB" w:rsidP="00530CBB"/>
    <w:p w14:paraId="6258A168" w14:textId="77777777" w:rsidR="00530CBB" w:rsidRDefault="00530CBB" w:rsidP="00530CBB">
      <w:r>
        <w:t>Today, we are announcing our investment in </w:t>
      </w:r>
      <w:hyperlink r:id="rId39"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7D3501F9" w14:textId="77777777" w:rsidR="00530CBB" w:rsidRDefault="00530CBB" w:rsidP="00530CBB"/>
    <w:p w14:paraId="75999C93" w14:textId="77777777" w:rsidR="00530CBB" w:rsidRDefault="00530CBB" w:rsidP="00530CBB">
      <w:pPr>
        <w:rPr>
          <w:b/>
          <w:bCs/>
        </w:rPr>
      </w:pPr>
      <w:r>
        <w:rPr>
          <w:b/>
          <w:bCs/>
        </w:rPr>
        <w:t>Part 3</w:t>
      </w:r>
    </w:p>
    <w:p w14:paraId="21189BA1"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48173C71" w14:textId="77777777" w:rsidR="00530CBB" w:rsidRDefault="00530CBB" w:rsidP="00530CBB"/>
    <w:p w14:paraId="3E76836F" w14:textId="77777777" w:rsidR="00530CBB" w:rsidRDefault="00530CBB" w:rsidP="00530CBB">
      <w:r>
        <w:lastRenderedPageBreak/>
        <w:t>Current has grown rapidly at more than 4x year-over-year, reaching close to </w:t>
      </w:r>
      <w:hyperlink r:id="rId40"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639CFEA2"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18E1675E" w14:textId="77777777" w:rsidR="00530CBB" w:rsidRDefault="00530CBB" w:rsidP="00530CBB">
      <w:r>
        <w:t> </w:t>
      </w:r>
    </w:p>
    <w:p w14:paraId="1A4744D0" w14:textId="77777777" w:rsidR="00530CBB" w:rsidRDefault="00530CBB" w:rsidP="00530CBB">
      <w:r>
        <w:t>* * *</w:t>
      </w:r>
    </w:p>
    <w:p w14:paraId="3B2793DD"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786056E1"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22F1EE86" w14:textId="77777777" w:rsidR="00530CBB" w:rsidRDefault="00530CBB" w:rsidP="00530CBB"/>
    <w:p w14:paraId="36585D07" w14:textId="77777777" w:rsidR="00530CBB" w:rsidRDefault="00530CBB" w:rsidP="00530CBB">
      <w:pPr>
        <w:rPr>
          <w:sz w:val="32"/>
          <w:szCs w:val="32"/>
        </w:rPr>
      </w:pPr>
      <w:r>
        <w:rPr>
          <w:sz w:val="32"/>
          <w:szCs w:val="32"/>
        </w:rPr>
        <w:t>****</w:t>
      </w:r>
    </w:p>
    <w:p w14:paraId="76F5A0EB" w14:textId="77777777" w:rsidR="00530CBB" w:rsidRDefault="00530CBB" w:rsidP="00530CBB">
      <w:pPr>
        <w:rPr>
          <w:b/>
          <w:bCs/>
          <w:sz w:val="32"/>
          <w:szCs w:val="32"/>
        </w:rPr>
      </w:pPr>
      <w:r w:rsidRPr="003151CC">
        <w:rPr>
          <w:b/>
          <w:bCs/>
          <w:sz w:val="32"/>
          <w:szCs w:val="32"/>
        </w:rPr>
        <w:t>This is a Test of Microsoft Word. Now there is a change.</w:t>
      </w:r>
    </w:p>
    <w:p w14:paraId="482B4D3C" w14:textId="77777777" w:rsidR="00530CBB" w:rsidRDefault="00530CBB" w:rsidP="00530CBB">
      <w:pPr>
        <w:rPr>
          <w:b/>
          <w:bCs/>
          <w:sz w:val="32"/>
          <w:szCs w:val="32"/>
        </w:rPr>
      </w:pPr>
    </w:p>
    <w:p w14:paraId="403EC5FF" w14:textId="77777777" w:rsidR="00530CBB" w:rsidRDefault="00530CBB" w:rsidP="00530CBB">
      <w:pPr>
        <w:rPr>
          <w:b/>
          <w:bCs/>
          <w:sz w:val="32"/>
          <w:szCs w:val="32"/>
        </w:rPr>
      </w:pPr>
      <w:r>
        <w:rPr>
          <w:b/>
          <w:bCs/>
          <w:sz w:val="32"/>
          <w:szCs w:val="32"/>
        </w:rPr>
        <w:t>I am adding this new text in. And here is new text</w:t>
      </w:r>
    </w:p>
    <w:p w14:paraId="433EA140" w14:textId="77777777" w:rsidR="00530CBB" w:rsidRDefault="00530CBB" w:rsidP="00530CBB">
      <w:pPr>
        <w:rPr>
          <w:b/>
          <w:bCs/>
          <w:sz w:val="32"/>
          <w:szCs w:val="32"/>
        </w:rPr>
      </w:pPr>
    </w:p>
    <w:p w14:paraId="54BCF761" w14:textId="77777777" w:rsidR="00530CBB" w:rsidRPr="003151CC" w:rsidRDefault="00530CBB" w:rsidP="00530CBB">
      <w:pPr>
        <w:rPr>
          <w:b/>
          <w:bCs/>
          <w:sz w:val="32"/>
          <w:szCs w:val="32"/>
        </w:rPr>
      </w:pPr>
      <w:r>
        <w:rPr>
          <w:b/>
          <w:bCs/>
          <w:sz w:val="32"/>
          <w:szCs w:val="32"/>
        </w:rPr>
        <w:t>I deleted some old text.</w:t>
      </w:r>
    </w:p>
    <w:p w14:paraId="706B29FD" w14:textId="77777777" w:rsidR="00530CBB" w:rsidRDefault="00530CBB" w:rsidP="00530CBB"/>
    <w:p w14:paraId="5A36C260" w14:textId="77777777" w:rsidR="00530CBB" w:rsidRDefault="00530CBB" w:rsidP="00530CBB">
      <w:r>
        <w:t>With a post from a16z.com. Does this show in the next version?</w:t>
      </w:r>
    </w:p>
    <w:p w14:paraId="01CBB345" w14:textId="77777777" w:rsidR="00530CBB" w:rsidRDefault="00530CBB" w:rsidP="00530CBB"/>
    <w:p w14:paraId="7EA92219" w14:textId="77777777" w:rsidR="00530CBB" w:rsidRDefault="00530CBB" w:rsidP="00530CBB">
      <w:r>
        <w:lastRenderedPageBreak/>
        <w:t xml:space="preserve">And here is Version again for </w:t>
      </w:r>
      <w:proofErr w:type="spellStart"/>
      <w:r>
        <w:t>md.</w:t>
      </w:r>
      <w:proofErr w:type="spellEnd"/>
      <w:r>
        <w:t xml:space="preserve"> </w:t>
      </w:r>
    </w:p>
    <w:p w14:paraId="398E1697" w14:textId="77777777" w:rsidR="00530CBB" w:rsidRDefault="00530CBB" w:rsidP="00530CBB">
      <w:r>
        <w:t>***</w:t>
      </w:r>
    </w:p>
    <w:p w14:paraId="1B0572DA" w14:textId="77777777" w:rsidR="00530CBB" w:rsidRDefault="00530CBB" w:rsidP="00530CBB">
      <w:r>
        <w:t>Here is a table (now with box 5 removed):</w:t>
      </w:r>
    </w:p>
    <w:p w14:paraId="3B13E06D"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4D96C587"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0495772A"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75093742"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7D99D73C"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11E3072B" w14:textId="77777777" w:rsidR="00530CBB" w:rsidRDefault="00530CBB" w:rsidP="008B19BF">
            <w:r>
              <w:t>Box 4</w:t>
            </w:r>
          </w:p>
        </w:tc>
      </w:tr>
      <w:tr w:rsidR="00530CBB" w14:paraId="476C1764"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2C249BC5"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1378923C"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138ECE15"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6884BDA3" w14:textId="77777777" w:rsidR="00530CBB" w:rsidRDefault="00530CBB" w:rsidP="008B19BF">
            <w:r>
              <w:t>Adad texter</w:t>
            </w:r>
          </w:p>
        </w:tc>
      </w:tr>
    </w:tbl>
    <w:p w14:paraId="18CA36DD" w14:textId="77777777" w:rsidR="00530CBB" w:rsidRDefault="00530CBB" w:rsidP="00530CBB"/>
    <w:p w14:paraId="20A78677" w14:textId="77777777" w:rsidR="00530CBB" w:rsidRDefault="00530CBB" w:rsidP="00530CBB">
      <w:r>
        <w:t>Here is an image:</w:t>
      </w:r>
    </w:p>
    <w:p w14:paraId="55DE5653" w14:textId="77777777" w:rsidR="00530CBB" w:rsidRDefault="00530CBB" w:rsidP="00530CBB"/>
    <w:p w14:paraId="4DA298DA" w14:textId="77777777" w:rsidR="00530CBB" w:rsidRDefault="00530CBB" w:rsidP="00530CBB">
      <w:r>
        <w:t>This is version 3 of this micro word doc.</w:t>
      </w:r>
    </w:p>
    <w:p w14:paraId="71CEAFD8" w14:textId="77777777" w:rsidR="00530CBB" w:rsidRDefault="00530CBB" w:rsidP="00530CBB"/>
    <w:p w14:paraId="213CEAB4" w14:textId="77777777" w:rsidR="00530CBB" w:rsidRDefault="00530CBB" w:rsidP="00530CBB">
      <w:pPr>
        <w:tabs>
          <w:tab w:val="left" w:pos="2284"/>
          <w:tab w:val="left" w:pos="2905"/>
        </w:tabs>
      </w:pPr>
      <w:r>
        <w:tab/>
      </w:r>
      <w:r>
        <w:tab/>
      </w:r>
    </w:p>
    <w:p w14:paraId="3904D156" w14:textId="77777777" w:rsidR="00530CBB" w:rsidRDefault="00530CBB" w:rsidP="00530CBB">
      <w:r>
        <w:t xml:space="preserve">Very </w:t>
      </w:r>
      <w:proofErr w:type="spellStart"/>
      <w:r>
        <w:t>fun.Still</w:t>
      </w:r>
      <w:proofErr w:type="spellEnd"/>
      <w:r>
        <w:t xml:space="preserve"> about current. Just added this text</w:t>
      </w:r>
    </w:p>
    <w:p w14:paraId="08DF90D6" w14:textId="77777777" w:rsidR="00530CBB" w:rsidRDefault="00530CBB" w:rsidP="00530CBB"/>
    <w:p w14:paraId="03C404E3" w14:textId="77777777" w:rsidR="00530CBB" w:rsidRDefault="00530CBB" w:rsidP="00530CBB">
      <w:r>
        <w:t>Write up of not first base, but Current. Now 3 pages:</w:t>
      </w:r>
    </w:p>
    <w:p w14:paraId="11FC3336" w14:textId="77777777" w:rsidR="00530CBB" w:rsidRDefault="00530CBB" w:rsidP="00530CBB">
      <w:pPr>
        <w:rPr>
          <w:b/>
          <w:bCs/>
        </w:rPr>
      </w:pPr>
    </w:p>
    <w:p w14:paraId="134561AE" w14:textId="77777777" w:rsidR="00530CBB" w:rsidRDefault="00530CBB" w:rsidP="00530CBB">
      <w:pPr>
        <w:rPr>
          <w:b/>
          <w:bCs/>
        </w:rPr>
      </w:pPr>
      <w:r>
        <w:rPr>
          <w:b/>
          <w:bCs/>
        </w:rPr>
        <w:t>Part 1</w:t>
      </w:r>
    </w:p>
    <w:p w14:paraId="67C1197D" w14:textId="77777777" w:rsidR="00530CBB" w:rsidRDefault="00530CBB" w:rsidP="00530CBB"/>
    <w:p w14:paraId="75FBC2F9"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5673C03E" w14:textId="77777777" w:rsidR="00530CBB" w:rsidRDefault="00530CBB" w:rsidP="00530CBB"/>
    <w:p w14:paraId="31A2F90B"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5438F1C3" w14:textId="77777777" w:rsidR="00530CBB" w:rsidRDefault="00530CBB" w:rsidP="00530CBB"/>
    <w:p w14:paraId="279FACB8" w14:textId="77777777" w:rsidR="00530CBB" w:rsidRDefault="00530CBB" w:rsidP="00530CBB">
      <w:pPr>
        <w:rPr>
          <w:i/>
          <w:iCs/>
        </w:rPr>
      </w:pPr>
      <w:r>
        <w:rPr>
          <w:i/>
          <w:iCs/>
        </w:rPr>
        <w:t>Part 2</w:t>
      </w:r>
    </w:p>
    <w:p w14:paraId="33B1D162" w14:textId="77777777" w:rsidR="00530CBB" w:rsidRDefault="00530CBB" w:rsidP="00530CBB"/>
    <w:p w14:paraId="47BA5B77"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5353CD47" w14:textId="77777777" w:rsidR="00530CBB" w:rsidRDefault="00530CBB" w:rsidP="00530CBB"/>
    <w:p w14:paraId="50F70FF5" w14:textId="77777777" w:rsidR="00530CBB" w:rsidRDefault="00530CBB" w:rsidP="00530CBB">
      <w:r>
        <w:t>Today, we are announcing our investment in </w:t>
      </w:r>
      <w:hyperlink r:id="rId41" w:history="1">
        <w:r>
          <w:rPr>
            <w:rStyle w:val="Hyperlink"/>
          </w:rPr>
          <w:t>Current</w:t>
        </w:r>
      </w:hyperlink>
      <w:r>
        <w:t xml:space="preserve">, which we believe is building the bank for the next generation. Current offers modern banking products and services — instant cash deposits, faster direct deposits, better visibility and control of money — for its members, </w:t>
      </w:r>
      <w:r>
        <w:lastRenderedPageBreak/>
        <w:t>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312C0AD0" w14:textId="77777777" w:rsidR="00530CBB" w:rsidRDefault="00530CBB" w:rsidP="00530CBB"/>
    <w:p w14:paraId="01A79B1E" w14:textId="77777777" w:rsidR="00530CBB" w:rsidRDefault="00530CBB" w:rsidP="00530CBB">
      <w:pPr>
        <w:rPr>
          <w:b/>
          <w:bCs/>
        </w:rPr>
      </w:pPr>
      <w:r>
        <w:rPr>
          <w:b/>
          <w:bCs/>
        </w:rPr>
        <w:t>Part 3</w:t>
      </w:r>
    </w:p>
    <w:p w14:paraId="15F6814D"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2CCB31AE" w14:textId="77777777" w:rsidR="00530CBB" w:rsidRDefault="00530CBB" w:rsidP="00530CBB"/>
    <w:p w14:paraId="0A3DA2DD" w14:textId="77777777" w:rsidR="00530CBB" w:rsidRDefault="00530CBB" w:rsidP="00530CBB">
      <w:r>
        <w:t>Current has grown rapidly at more than 4x year-over-year, reaching close to </w:t>
      </w:r>
      <w:hyperlink r:id="rId42"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799DAE6B"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313934EC" w14:textId="77777777" w:rsidR="00530CBB" w:rsidRDefault="00530CBB" w:rsidP="00530CBB">
      <w:r>
        <w:t> </w:t>
      </w:r>
    </w:p>
    <w:p w14:paraId="7AB00F22" w14:textId="77777777" w:rsidR="00530CBB" w:rsidRDefault="00530CBB" w:rsidP="00530CBB">
      <w:r>
        <w:t>* * *</w:t>
      </w:r>
    </w:p>
    <w:p w14:paraId="4F417D8B"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1E7A1072" w14:textId="77777777" w:rsidR="00530CBB" w:rsidRDefault="00530CBB" w:rsidP="00530CBB">
      <w:r>
        <w:rPr>
          <w:i/>
          <w:iCs/>
        </w:rPr>
        <w:t xml:space="preserve">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w:t>
      </w:r>
      <w:r>
        <w:rPr>
          <w:i/>
          <w:iCs/>
        </w:rPr>
        <w:lastRenderedPageBreak/>
        <w:t>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4BD59BD0" w14:textId="77777777" w:rsidR="00530CBB" w:rsidRDefault="00530CBB" w:rsidP="00530CBB"/>
    <w:p w14:paraId="5CC74F74" w14:textId="77777777" w:rsidR="00530CBB" w:rsidRDefault="00530CBB" w:rsidP="00530CBB">
      <w:pPr>
        <w:rPr>
          <w:sz w:val="32"/>
          <w:szCs w:val="32"/>
        </w:rPr>
      </w:pPr>
      <w:r>
        <w:rPr>
          <w:sz w:val="32"/>
          <w:szCs w:val="32"/>
        </w:rPr>
        <w:t>****</w:t>
      </w:r>
    </w:p>
    <w:p w14:paraId="65400DA0" w14:textId="77777777" w:rsidR="00530CBB" w:rsidRDefault="00530CBB" w:rsidP="00530CBB">
      <w:pPr>
        <w:rPr>
          <w:b/>
          <w:bCs/>
          <w:sz w:val="32"/>
          <w:szCs w:val="32"/>
        </w:rPr>
      </w:pPr>
      <w:r w:rsidRPr="003151CC">
        <w:rPr>
          <w:b/>
          <w:bCs/>
          <w:sz w:val="32"/>
          <w:szCs w:val="32"/>
        </w:rPr>
        <w:t>This is a Test of Microsoft Word. Now there is a change.</w:t>
      </w:r>
    </w:p>
    <w:p w14:paraId="65578FF6" w14:textId="77777777" w:rsidR="00530CBB" w:rsidRDefault="00530CBB" w:rsidP="00530CBB">
      <w:pPr>
        <w:rPr>
          <w:b/>
          <w:bCs/>
          <w:sz w:val="32"/>
          <w:szCs w:val="32"/>
        </w:rPr>
      </w:pPr>
    </w:p>
    <w:p w14:paraId="6B3AAC3A" w14:textId="77777777" w:rsidR="00530CBB" w:rsidRDefault="00530CBB" w:rsidP="00530CBB">
      <w:pPr>
        <w:rPr>
          <w:b/>
          <w:bCs/>
          <w:sz w:val="32"/>
          <w:szCs w:val="32"/>
        </w:rPr>
      </w:pPr>
      <w:r>
        <w:rPr>
          <w:b/>
          <w:bCs/>
          <w:sz w:val="32"/>
          <w:szCs w:val="32"/>
        </w:rPr>
        <w:t>I am adding this new text in. And here is new text</w:t>
      </w:r>
    </w:p>
    <w:p w14:paraId="44EE216F" w14:textId="77777777" w:rsidR="00530CBB" w:rsidRDefault="00530CBB" w:rsidP="00530CBB">
      <w:pPr>
        <w:rPr>
          <w:b/>
          <w:bCs/>
          <w:sz w:val="32"/>
          <w:szCs w:val="32"/>
        </w:rPr>
      </w:pPr>
    </w:p>
    <w:p w14:paraId="7E857C9B" w14:textId="77777777" w:rsidR="00530CBB" w:rsidRPr="003151CC" w:rsidRDefault="00530CBB" w:rsidP="00530CBB">
      <w:pPr>
        <w:rPr>
          <w:b/>
          <w:bCs/>
          <w:sz w:val="32"/>
          <w:szCs w:val="32"/>
        </w:rPr>
      </w:pPr>
      <w:r>
        <w:rPr>
          <w:b/>
          <w:bCs/>
          <w:sz w:val="32"/>
          <w:szCs w:val="32"/>
        </w:rPr>
        <w:t>I deleted some old text.</w:t>
      </w:r>
    </w:p>
    <w:p w14:paraId="620A4BFB" w14:textId="77777777" w:rsidR="00530CBB" w:rsidRDefault="00530CBB" w:rsidP="00530CBB"/>
    <w:p w14:paraId="4011B7D2" w14:textId="77777777" w:rsidR="00530CBB" w:rsidRDefault="00530CBB" w:rsidP="00530CBB">
      <w:r>
        <w:t>With a post from a16z.com. Does this show in the next version?</w:t>
      </w:r>
    </w:p>
    <w:p w14:paraId="02C5D2C0" w14:textId="77777777" w:rsidR="00530CBB" w:rsidRDefault="00530CBB" w:rsidP="00530CBB"/>
    <w:p w14:paraId="7A32D2F5" w14:textId="77777777" w:rsidR="00530CBB" w:rsidRDefault="00530CBB" w:rsidP="00530CBB">
      <w:r>
        <w:t xml:space="preserve">And here is Version again for </w:t>
      </w:r>
      <w:proofErr w:type="spellStart"/>
      <w:r>
        <w:t>md.</w:t>
      </w:r>
      <w:proofErr w:type="spellEnd"/>
      <w:r>
        <w:t xml:space="preserve"> </w:t>
      </w:r>
    </w:p>
    <w:p w14:paraId="0AD3FE97" w14:textId="77777777" w:rsidR="00530CBB" w:rsidRDefault="00530CBB" w:rsidP="00530CBB">
      <w:r>
        <w:t>***</w:t>
      </w:r>
    </w:p>
    <w:p w14:paraId="01DA9B89" w14:textId="77777777" w:rsidR="00530CBB" w:rsidRDefault="00530CBB" w:rsidP="00530CBB">
      <w:r>
        <w:t>Here is a table (now with box 5 removed):</w:t>
      </w:r>
    </w:p>
    <w:p w14:paraId="3A8D7E7B"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078A5B58"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613A18DD"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0CD8C183"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72846F4A"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5DAE6CA2" w14:textId="77777777" w:rsidR="00530CBB" w:rsidRDefault="00530CBB" w:rsidP="008B19BF">
            <w:r>
              <w:t>Box 4</w:t>
            </w:r>
          </w:p>
        </w:tc>
      </w:tr>
      <w:tr w:rsidR="00530CBB" w14:paraId="4EA30C8D"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61DF064C"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44018ED1"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0AD0AF69"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02E60D90" w14:textId="77777777" w:rsidR="00530CBB" w:rsidRDefault="00530CBB" w:rsidP="008B19BF">
            <w:r>
              <w:t>Adad texter</w:t>
            </w:r>
          </w:p>
        </w:tc>
      </w:tr>
    </w:tbl>
    <w:p w14:paraId="602562C0" w14:textId="77777777" w:rsidR="00530CBB" w:rsidRDefault="00530CBB" w:rsidP="00530CBB"/>
    <w:p w14:paraId="154A5551" w14:textId="77777777" w:rsidR="00530CBB" w:rsidRDefault="00530CBB" w:rsidP="00530CBB">
      <w:r>
        <w:t>Here is an image:</w:t>
      </w:r>
    </w:p>
    <w:p w14:paraId="5FB7B7AD" w14:textId="77777777" w:rsidR="00530CBB" w:rsidRDefault="00530CBB" w:rsidP="00530CBB"/>
    <w:p w14:paraId="260E4AFB" w14:textId="77777777" w:rsidR="00530CBB" w:rsidRDefault="00530CBB" w:rsidP="00530CBB">
      <w:r>
        <w:t>This is version 3 of this micro word doc.</w:t>
      </w:r>
    </w:p>
    <w:p w14:paraId="0D5F3E94" w14:textId="77777777" w:rsidR="00530CBB" w:rsidRDefault="00530CBB" w:rsidP="00530CBB"/>
    <w:p w14:paraId="19F05A82" w14:textId="77777777" w:rsidR="00530CBB" w:rsidRDefault="00530CBB" w:rsidP="00530CBB">
      <w:pPr>
        <w:tabs>
          <w:tab w:val="left" w:pos="2284"/>
          <w:tab w:val="left" w:pos="2905"/>
        </w:tabs>
      </w:pPr>
      <w:r>
        <w:tab/>
      </w:r>
      <w:r>
        <w:tab/>
      </w:r>
    </w:p>
    <w:p w14:paraId="34CCDD2F" w14:textId="77777777" w:rsidR="00530CBB" w:rsidRDefault="00530CBB" w:rsidP="00530CBB">
      <w:r>
        <w:t xml:space="preserve">Very </w:t>
      </w:r>
      <w:proofErr w:type="spellStart"/>
      <w:r>
        <w:t>fun.Still</w:t>
      </w:r>
      <w:proofErr w:type="spellEnd"/>
      <w:r>
        <w:t xml:space="preserve"> about current. Just added this text</w:t>
      </w:r>
    </w:p>
    <w:p w14:paraId="324E1124" w14:textId="77777777" w:rsidR="00530CBB" w:rsidRDefault="00530CBB" w:rsidP="00530CBB"/>
    <w:p w14:paraId="77F46D56" w14:textId="77777777" w:rsidR="00530CBB" w:rsidRDefault="00530CBB" w:rsidP="00530CBB">
      <w:r>
        <w:t>Write up of not first base, but Current. Now 3 pages:</w:t>
      </w:r>
    </w:p>
    <w:p w14:paraId="77138595" w14:textId="77777777" w:rsidR="00530CBB" w:rsidRDefault="00530CBB" w:rsidP="00530CBB">
      <w:pPr>
        <w:rPr>
          <w:b/>
          <w:bCs/>
        </w:rPr>
      </w:pPr>
    </w:p>
    <w:p w14:paraId="42F8A362" w14:textId="77777777" w:rsidR="00530CBB" w:rsidRDefault="00530CBB" w:rsidP="00530CBB">
      <w:pPr>
        <w:rPr>
          <w:b/>
          <w:bCs/>
        </w:rPr>
      </w:pPr>
      <w:r>
        <w:rPr>
          <w:b/>
          <w:bCs/>
        </w:rPr>
        <w:t>Part 1</w:t>
      </w:r>
    </w:p>
    <w:p w14:paraId="57A0C2FD" w14:textId="77777777" w:rsidR="00530CBB" w:rsidRDefault="00530CBB" w:rsidP="00530CBB"/>
    <w:p w14:paraId="4D653C53"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3FC822E1" w14:textId="77777777" w:rsidR="00530CBB" w:rsidRDefault="00530CBB" w:rsidP="00530CBB"/>
    <w:p w14:paraId="7BEEECB3" w14:textId="77777777" w:rsidR="00530CBB" w:rsidRDefault="00530CBB" w:rsidP="00530CBB">
      <w:r>
        <w:t xml:space="preserve">There is no other consumer-facing industry with such a mismatch between consumer demand and existing products on the market. In the U.S. alone, the top 100 consumer banks are worth </w:t>
      </w:r>
      <w:r>
        <w:lastRenderedPageBreak/>
        <w:t>$2.5 trillion and the top four banks have a combined value of $1.1 trillion. Yet, they consistently have negative NPS scores, among the lowest of any industry. </w:t>
      </w:r>
    </w:p>
    <w:p w14:paraId="17FB7C80" w14:textId="77777777" w:rsidR="00530CBB" w:rsidRDefault="00530CBB" w:rsidP="00530CBB"/>
    <w:p w14:paraId="25E3FC84" w14:textId="77777777" w:rsidR="00530CBB" w:rsidRDefault="00530CBB" w:rsidP="00530CBB">
      <w:pPr>
        <w:rPr>
          <w:i/>
          <w:iCs/>
        </w:rPr>
      </w:pPr>
      <w:r>
        <w:rPr>
          <w:i/>
          <w:iCs/>
        </w:rPr>
        <w:t>Part 2</w:t>
      </w:r>
    </w:p>
    <w:p w14:paraId="365B0867" w14:textId="77777777" w:rsidR="00530CBB" w:rsidRDefault="00530CBB" w:rsidP="00530CBB"/>
    <w:p w14:paraId="5D5E36F3"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026EF8D3" w14:textId="77777777" w:rsidR="00530CBB" w:rsidRDefault="00530CBB" w:rsidP="00530CBB"/>
    <w:p w14:paraId="764C6362" w14:textId="77777777" w:rsidR="00530CBB" w:rsidRDefault="00530CBB" w:rsidP="00530CBB">
      <w:r>
        <w:t>Today, we are announcing our investment in </w:t>
      </w:r>
      <w:hyperlink r:id="rId43"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6B8D914D" w14:textId="77777777" w:rsidR="00530CBB" w:rsidRDefault="00530CBB" w:rsidP="00530CBB"/>
    <w:p w14:paraId="310C1AB4" w14:textId="77777777" w:rsidR="00530CBB" w:rsidRDefault="00530CBB" w:rsidP="00530CBB">
      <w:pPr>
        <w:rPr>
          <w:b/>
          <w:bCs/>
        </w:rPr>
      </w:pPr>
      <w:r>
        <w:rPr>
          <w:b/>
          <w:bCs/>
        </w:rPr>
        <w:t>Part 3</w:t>
      </w:r>
    </w:p>
    <w:p w14:paraId="38693C3D"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3838C9A0" w14:textId="77777777" w:rsidR="00530CBB" w:rsidRDefault="00530CBB" w:rsidP="00530CBB"/>
    <w:p w14:paraId="759BD451" w14:textId="77777777" w:rsidR="00530CBB" w:rsidRDefault="00530CBB" w:rsidP="00530CBB">
      <w:r>
        <w:t>Current has grown rapidly at more than 4x year-over-year, reaching close to </w:t>
      </w:r>
      <w:hyperlink r:id="rId44"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762D156B"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3A9B9C96" w14:textId="77777777" w:rsidR="00530CBB" w:rsidRDefault="00530CBB" w:rsidP="00530CBB">
      <w:r>
        <w:t> </w:t>
      </w:r>
    </w:p>
    <w:p w14:paraId="7ED303ED" w14:textId="77777777" w:rsidR="00530CBB" w:rsidRDefault="00530CBB" w:rsidP="00530CBB">
      <w:r>
        <w:t>* * *</w:t>
      </w:r>
    </w:p>
    <w:p w14:paraId="004A8859" w14:textId="77777777" w:rsidR="00530CBB" w:rsidRDefault="00530CBB" w:rsidP="00530CBB">
      <w:r>
        <w:rPr>
          <w:i/>
          <w:iCs/>
        </w:rPr>
        <w:t xml:space="preserve">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w:t>
      </w:r>
      <w:r>
        <w:rPr>
          <w:i/>
          <w:iCs/>
        </w:rPr>
        <w:lastRenderedPageBreak/>
        <w:t>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465D6B84"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08F26EBD" w14:textId="77777777" w:rsidR="00530CBB" w:rsidRDefault="00530CBB" w:rsidP="00530CBB"/>
    <w:p w14:paraId="578F0AF8" w14:textId="77777777" w:rsidR="00530CBB" w:rsidRDefault="00530CBB" w:rsidP="00530CBB">
      <w:pPr>
        <w:rPr>
          <w:sz w:val="32"/>
          <w:szCs w:val="32"/>
        </w:rPr>
      </w:pPr>
      <w:r>
        <w:rPr>
          <w:sz w:val="32"/>
          <w:szCs w:val="32"/>
        </w:rPr>
        <w:t>****</w:t>
      </w:r>
    </w:p>
    <w:p w14:paraId="25A4C2C8" w14:textId="77777777" w:rsidR="00530CBB" w:rsidRDefault="00530CBB" w:rsidP="00530CBB">
      <w:pPr>
        <w:rPr>
          <w:b/>
          <w:bCs/>
          <w:sz w:val="32"/>
          <w:szCs w:val="32"/>
        </w:rPr>
      </w:pPr>
      <w:r w:rsidRPr="003151CC">
        <w:rPr>
          <w:b/>
          <w:bCs/>
          <w:sz w:val="32"/>
          <w:szCs w:val="32"/>
        </w:rPr>
        <w:t>This is a Test of Microsoft Word. Now there is a change.</w:t>
      </w:r>
    </w:p>
    <w:p w14:paraId="3CD141B5" w14:textId="77777777" w:rsidR="00530CBB" w:rsidRDefault="00530CBB" w:rsidP="00530CBB">
      <w:pPr>
        <w:rPr>
          <w:b/>
          <w:bCs/>
          <w:sz w:val="32"/>
          <w:szCs w:val="32"/>
        </w:rPr>
      </w:pPr>
    </w:p>
    <w:p w14:paraId="42D2886E" w14:textId="77777777" w:rsidR="00530CBB" w:rsidRDefault="00530CBB" w:rsidP="00530CBB">
      <w:pPr>
        <w:rPr>
          <w:b/>
          <w:bCs/>
          <w:sz w:val="32"/>
          <w:szCs w:val="32"/>
        </w:rPr>
      </w:pPr>
      <w:r>
        <w:rPr>
          <w:b/>
          <w:bCs/>
          <w:sz w:val="32"/>
          <w:szCs w:val="32"/>
        </w:rPr>
        <w:t>I am adding this new text in. And here is new text</w:t>
      </w:r>
    </w:p>
    <w:p w14:paraId="21C8CF56" w14:textId="77777777" w:rsidR="00530CBB" w:rsidRDefault="00530CBB" w:rsidP="00530CBB">
      <w:pPr>
        <w:rPr>
          <w:b/>
          <w:bCs/>
          <w:sz w:val="32"/>
          <w:szCs w:val="32"/>
        </w:rPr>
      </w:pPr>
    </w:p>
    <w:p w14:paraId="2FC6D4E2" w14:textId="77777777" w:rsidR="00530CBB" w:rsidRPr="003151CC" w:rsidRDefault="00530CBB" w:rsidP="00530CBB">
      <w:pPr>
        <w:rPr>
          <w:b/>
          <w:bCs/>
          <w:sz w:val="32"/>
          <w:szCs w:val="32"/>
        </w:rPr>
      </w:pPr>
      <w:r>
        <w:rPr>
          <w:b/>
          <w:bCs/>
          <w:sz w:val="32"/>
          <w:szCs w:val="32"/>
        </w:rPr>
        <w:t>I deleted some old text.</w:t>
      </w:r>
    </w:p>
    <w:p w14:paraId="79E1B63E" w14:textId="77777777" w:rsidR="00530CBB" w:rsidRDefault="00530CBB" w:rsidP="00530CBB"/>
    <w:p w14:paraId="6319680D" w14:textId="77777777" w:rsidR="00530CBB" w:rsidRDefault="00530CBB" w:rsidP="00530CBB">
      <w:r>
        <w:t>With a post from a16z.com. Does this show in the next version?</w:t>
      </w:r>
    </w:p>
    <w:p w14:paraId="60B99A8E" w14:textId="77777777" w:rsidR="00530CBB" w:rsidRDefault="00530CBB" w:rsidP="00530CBB"/>
    <w:p w14:paraId="4B6B1FA3" w14:textId="77777777" w:rsidR="00530CBB" w:rsidRDefault="00530CBB" w:rsidP="00530CBB">
      <w:r>
        <w:t xml:space="preserve">And here is Version again for </w:t>
      </w:r>
      <w:proofErr w:type="spellStart"/>
      <w:r>
        <w:t>md.</w:t>
      </w:r>
      <w:proofErr w:type="spellEnd"/>
      <w:r>
        <w:t xml:space="preserve"> </w:t>
      </w:r>
    </w:p>
    <w:p w14:paraId="67A99930" w14:textId="77777777" w:rsidR="00530CBB" w:rsidRDefault="00530CBB" w:rsidP="00530CBB">
      <w:r>
        <w:t>***</w:t>
      </w:r>
    </w:p>
    <w:p w14:paraId="7066B2A2" w14:textId="77777777" w:rsidR="00530CBB" w:rsidRDefault="00530CBB" w:rsidP="00530CBB">
      <w:r>
        <w:t>Here is a table (now with box 5 removed):</w:t>
      </w:r>
    </w:p>
    <w:p w14:paraId="2EDFD5C8"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32721C64"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5C1926E8"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4BF67689"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492E40F5"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0E7ED305" w14:textId="77777777" w:rsidR="00530CBB" w:rsidRDefault="00530CBB" w:rsidP="008B19BF">
            <w:r>
              <w:t>Box 4</w:t>
            </w:r>
          </w:p>
        </w:tc>
      </w:tr>
      <w:tr w:rsidR="00530CBB" w14:paraId="3176B1D2"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5EB7FD4C"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537D25B3"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031C1CBF"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68878142" w14:textId="77777777" w:rsidR="00530CBB" w:rsidRDefault="00530CBB" w:rsidP="008B19BF">
            <w:r>
              <w:t>Adad texter</w:t>
            </w:r>
          </w:p>
        </w:tc>
      </w:tr>
    </w:tbl>
    <w:p w14:paraId="3190A4E6" w14:textId="77777777" w:rsidR="00530CBB" w:rsidRDefault="00530CBB" w:rsidP="00530CBB"/>
    <w:p w14:paraId="1512DCB4" w14:textId="77777777" w:rsidR="00530CBB" w:rsidRDefault="00530CBB" w:rsidP="00530CBB">
      <w:r>
        <w:t>Here is an image:</w:t>
      </w:r>
    </w:p>
    <w:p w14:paraId="0FA9B45E" w14:textId="77777777" w:rsidR="00530CBB" w:rsidRDefault="00530CBB" w:rsidP="00530CBB"/>
    <w:p w14:paraId="7C793EDB" w14:textId="77777777" w:rsidR="00530CBB" w:rsidRDefault="00530CBB" w:rsidP="00530CBB">
      <w:r>
        <w:t>This is version 3 of this micro word doc.</w:t>
      </w:r>
    </w:p>
    <w:p w14:paraId="526D470D" w14:textId="77777777" w:rsidR="00530CBB" w:rsidRDefault="00530CBB" w:rsidP="00530CBB"/>
    <w:p w14:paraId="454BA25A" w14:textId="77777777" w:rsidR="00530CBB" w:rsidRDefault="00530CBB" w:rsidP="00530CBB">
      <w:pPr>
        <w:tabs>
          <w:tab w:val="left" w:pos="2284"/>
          <w:tab w:val="left" w:pos="2905"/>
        </w:tabs>
      </w:pPr>
      <w:r>
        <w:lastRenderedPageBreak/>
        <w:tab/>
      </w:r>
      <w:r>
        <w:tab/>
      </w:r>
    </w:p>
    <w:p w14:paraId="01A02E5E" w14:textId="77777777" w:rsidR="00530CBB" w:rsidRDefault="00530CBB" w:rsidP="00530CBB">
      <w:r>
        <w:t xml:space="preserve">Very </w:t>
      </w:r>
      <w:proofErr w:type="spellStart"/>
      <w:r>
        <w:t>fun.Still</w:t>
      </w:r>
      <w:proofErr w:type="spellEnd"/>
      <w:r>
        <w:t xml:space="preserve"> about current. Just added this text</w:t>
      </w:r>
    </w:p>
    <w:p w14:paraId="791F6D30" w14:textId="77777777" w:rsidR="00530CBB" w:rsidRDefault="00530CBB" w:rsidP="00530CBB"/>
    <w:p w14:paraId="45ACCE9D" w14:textId="77777777" w:rsidR="00530CBB" w:rsidRDefault="00530CBB" w:rsidP="00530CBB">
      <w:r>
        <w:t>Write up of not first base, but Current. Now 3 pages:</w:t>
      </w:r>
    </w:p>
    <w:p w14:paraId="117F2BF0" w14:textId="77777777" w:rsidR="00530CBB" w:rsidRDefault="00530CBB" w:rsidP="00530CBB">
      <w:pPr>
        <w:rPr>
          <w:b/>
          <w:bCs/>
        </w:rPr>
      </w:pPr>
    </w:p>
    <w:p w14:paraId="56C553ED" w14:textId="77777777" w:rsidR="00530CBB" w:rsidRDefault="00530CBB" w:rsidP="00530CBB">
      <w:pPr>
        <w:rPr>
          <w:b/>
          <w:bCs/>
        </w:rPr>
      </w:pPr>
      <w:r>
        <w:rPr>
          <w:b/>
          <w:bCs/>
        </w:rPr>
        <w:t>Part 1</w:t>
      </w:r>
    </w:p>
    <w:p w14:paraId="6B319EB6" w14:textId="77777777" w:rsidR="00530CBB" w:rsidRDefault="00530CBB" w:rsidP="00530CBB"/>
    <w:p w14:paraId="69A2905E"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1C8967DA" w14:textId="77777777" w:rsidR="00530CBB" w:rsidRDefault="00530CBB" w:rsidP="00530CBB"/>
    <w:p w14:paraId="5E61D9C7"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6AECA159" w14:textId="77777777" w:rsidR="00530CBB" w:rsidRDefault="00530CBB" w:rsidP="00530CBB"/>
    <w:p w14:paraId="12F6CF6B" w14:textId="77777777" w:rsidR="00530CBB" w:rsidRDefault="00530CBB" w:rsidP="00530CBB">
      <w:pPr>
        <w:rPr>
          <w:i/>
          <w:iCs/>
        </w:rPr>
      </w:pPr>
      <w:r>
        <w:rPr>
          <w:i/>
          <w:iCs/>
        </w:rPr>
        <w:t>Part 2</w:t>
      </w:r>
    </w:p>
    <w:p w14:paraId="217FE78E" w14:textId="77777777" w:rsidR="00530CBB" w:rsidRDefault="00530CBB" w:rsidP="00530CBB"/>
    <w:p w14:paraId="42E30874"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1AC82A20" w14:textId="77777777" w:rsidR="00530CBB" w:rsidRDefault="00530CBB" w:rsidP="00530CBB"/>
    <w:p w14:paraId="0C04DB41" w14:textId="77777777" w:rsidR="00530CBB" w:rsidRDefault="00530CBB" w:rsidP="00530CBB">
      <w:r>
        <w:t>Today, we are announcing our investment in </w:t>
      </w:r>
      <w:hyperlink r:id="rId45"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315C06FC" w14:textId="77777777" w:rsidR="00530CBB" w:rsidRDefault="00530CBB" w:rsidP="00530CBB"/>
    <w:p w14:paraId="3284B821" w14:textId="77777777" w:rsidR="00530CBB" w:rsidRDefault="00530CBB" w:rsidP="00530CBB">
      <w:pPr>
        <w:rPr>
          <w:b/>
          <w:bCs/>
        </w:rPr>
      </w:pPr>
      <w:r>
        <w:rPr>
          <w:b/>
          <w:bCs/>
        </w:rPr>
        <w:t>Part 3</w:t>
      </w:r>
    </w:p>
    <w:p w14:paraId="2898A7E0"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w:t>
      </w:r>
      <w:r>
        <w:lastRenderedPageBreak/>
        <w:t xml:space="preserve">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036D06B5" w14:textId="77777777" w:rsidR="00530CBB" w:rsidRDefault="00530CBB" w:rsidP="00530CBB"/>
    <w:p w14:paraId="08A7086D" w14:textId="77777777" w:rsidR="00530CBB" w:rsidRDefault="00530CBB" w:rsidP="00530CBB">
      <w:r>
        <w:t>Current has grown rapidly at more than 4x year-over-year, reaching close to </w:t>
      </w:r>
      <w:hyperlink r:id="rId46"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0AFAF9B2"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5949C8B3" w14:textId="77777777" w:rsidR="00530CBB" w:rsidRDefault="00530CBB" w:rsidP="00530CBB">
      <w:r>
        <w:t> </w:t>
      </w:r>
    </w:p>
    <w:p w14:paraId="7EA56D37" w14:textId="77777777" w:rsidR="00530CBB" w:rsidRDefault="00530CBB" w:rsidP="00530CBB">
      <w:r>
        <w:t>* * *</w:t>
      </w:r>
    </w:p>
    <w:p w14:paraId="2B5BD04A"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7C5283B7" w14:textId="77777777" w:rsidR="00530CBB" w:rsidRDefault="00530CBB" w:rsidP="00530CBB">
      <w:r>
        <w:rPr>
          <w:i/>
          <w:iCs/>
        </w:rPr>
        <w:t>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049405B6" w14:textId="77777777" w:rsidR="00530CBB" w:rsidRDefault="00530CBB" w:rsidP="00530CBB"/>
    <w:p w14:paraId="3DABBEE8" w14:textId="77777777" w:rsidR="00530CBB" w:rsidRDefault="00530CBB" w:rsidP="00530CBB">
      <w:pPr>
        <w:rPr>
          <w:sz w:val="32"/>
          <w:szCs w:val="32"/>
        </w:rPr>
      </w:pPr>
      <w:r>
        <w:rPr>
          <w:sz w:val="32"/>
          <w:szCs w:val="32"/>
        </w:rPr>
        <w:t>****</w:t>
      </w:r>
    </w:p>
    <w:p w14:paraId="00C78F12" w14:textId="77777777" w:rsidR="00530CBB" w:rsidRDefault="00530CBB" w:rsidP="00530CBB">
      <w:pPr>
        <w:rPr>
          <w:b/>
          <w:bCs/>
          <w:sz w:val="32"/>
          <w:szCs w:val="32"/>
        </w:rPr>
      </w:pPr>
      <w:r w:rsidRPr="003151CC">
        <w:rPr>
          <w:b/>
          <w:bCs/>
          <w:sz w:val="32"/>
          <w:szCs w:val="32"/>
        </w:rPr>
        <w:t>This is a Test of Microsoft Word. Now there is a change.</w:t>
      </w:r>
    </w:p>
    <w:p w14:paraId="02C84F47" w14:textId="77777777" w:rsidR="00530CBB" w:rsidRDefault="00530CBB" w:rsidP="00530CBB">
      <w:pPr>
        <w:rPr>
          <w:b/>
          <w:bCs/>
          <w:sz w:val="32"/>
          <w:szCs w:val="32"/>
        </w:rPr>
      </w:pPr>
    </w:p>
    <w:p w14:paraId="599610F0" w14:textId="77777777" w:rsidR="00530CBB" w:rsidRDefault="00530CBB" w:rsidP="00530CBB">
      <w:pPr>
        <w:rPr>
          <w:b/>
          <w:bCs/>
          <w:sz w:val="32"/>
          <w:szCs w:val="32"/>
        </w:rPr>
      </w:pPr>
      <w:r>
        <w:rPr>
          <w:b/>
          <w:bCs/>
          <w:sz w:val="32"/>
          <w:szCs w:val="32"/>
        </w:rPr>
        <w:t>I am adding this new text in. And here is new text</w:t>
      </w:r>
    </w:p>
    <w:p w14:paraId="6D14AABA" w14:textId="77777777" w:rsidR="00530CBB" w:rsidRDefault="00530CBB" w:rsidP="00530CBB">
      <w:pPr>
        <w:rPr>
          <w:b/>
          <w:bCs/>
          <w:sz w:val="32"/>
          <w:szCs w:val="32"/>
        </w:rPr>
      </w:pPr>
    </w:p>
    <w:p w14:paraId="4CE68380" w14:textId="77777777" w:rsidR="00530CBB" w:rsidRPr="003151CC" w:rsidRDefault="00530CBB" w:rsidP="00530CBB">
      <w:pPr>
        <w:rPr>
          <w:b/>
          <w:bCs/>
          <w:sz w:val="32"/>
          <w:szCs w:val="32"/>
        </w:rPr>
      </w:pPr>
      <w:r>
        <w:rPr>
          <w:b/>
          <w:bCs/>
          <w:sz w:val="32"/>
          <w:szCs w:val="32"/>
        </w:rPr>
        <w:lastRenderedPageBreak/>
        <w:t>I deleted some old text.</w:t>
      </w:r>
    </w:p>
    <w:p w14:paraId="424FAEED" w14:textId="77777777" w:rsidR="00530CBB" w:rsidRDefault="00530CBB" w:rsidP="00530CBB"/>
    <w:p w14:paraId="05F68362" w14:textId="77777777" w:rsidR="00530CBB" w:rsidRDefault="00530CBB" w:rsidP="00530CBB">
      <w:r>
        <w:t>With a post from a16z.com. Does this show in the next version?</w:t>
      </w:r>
    </w:p>
    <w:p w14:paraId="5D1AEC70" w14:textId="77777777" w:rsidR="00530CBB" w:rsidRDefault="00530CBB" w:rsidP="00530CBB"/>
    <w:p w14:paraId="6CED7A79" w14:textId="77777777" w:rsidR="00530CBB" w:rsidRDefault="00530CBB" w:rsidP="00530CBB">
      <w:r>
        <w:t xml:space="preserve">And here is Version again for </w:t>
      </w:r>
      <w:proofErr w:type="spellStart"/>
      <w:r>
        <w:t>md.</w:t>
      </w:r>
      <w:proofErr w:type="spellEnd"/>
      <w:r>
        <w:t xml:space="preserve"> </w:t>
      </w:r>
    </w:p>
    <w:p w14:paraId="6D806279" w14:textId="77777777" w:rsidR="00530CBB" w:rsidRDefault="00530CBB" w:rsidP="00530CBB">
      <w:r>
        <w:t>***</w:t>
      </w:r>
    </w:p>
    <w:p w14:paraId="714EB929" w14:textId="77777777" w:rsidR="00530CBB" w:rsidRDefault="00530CBB" w:rsidP="00530CBB">
      <w:r>
        <w:t>Here is a table (now with box 5 removed):</w:t>
      </w:r>
    </w:p>
    <w:p w14:paraId="742247D0" w14:textId="77777777" w:rsidR="00530CBB" w:rsidRDefault="00530CBB" w:rsidP="00530CBB"/>
    <w:tbl>
      <w:tblPr>
        <w:tblStyle w:val="TableGrid"/>
        <w:tblW w:w="0" w:type="auto"/>
        <w:tblLook w:val="04A0" w:firstRow="1" w:lastRow="0" w:firstColumn="1" w:lastColumn="0" w:noHBand="0" w:noVBand="1"/>
      </w:tblPr>
      <w:tblGrid>
        <w:gridCol w:w="1870"/>
        <w:gridCol w:w="1870"/>
        <w:gridCol w:w="1870"/>
        <w:gridCol w:w="1870"/>
      </w:tblGrid>
      <w:tr w:rsidR="00530CBB" w14:paraId="39CCDC4B"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6229E262" w14:textId="77777777" w:rsidR="00530CBB" w:rsidRDefault="00530CBB" w:rsidP="008B19BF">
            <w:r>
              <w:t>Box 1</w:t>
            </w:r>
          </w:p>
        </w:tc>
        <w:tc>
          <w:tcPr>
            <w:tcW w:w="1870" w:type="dxa"/>
            <w:tcBorders>
              <w:top w:val="single" w:sz="4" w:space="0" w:color="auto"/>
              <w:left w:val="single" w:sz="4" w:space="0" w:color="auto"/>
              <w:bottom w:val="single" w:sz="4" w:space="0" w:color="auto"/>
              <w:right w:val="single" w:sz="4" w:space="0" w:color="auto"/>
            </w:tcBorders>
            <w:hideMark/>
          </w:tcPr>
          <w:p w14:paraId="7BDEB220" w14:textId="77777777" w:rsidR="00530CBB" w:rsidRDefault="00530CBB" w:rsidP="008B19BF">
            <w:r>
              <w:t>Box 2</w:t>
            </w:r>
          </w:p>
        </w:tc>
        <w:tc>
          <w:tcPr>
            <w:tcW w:w="1870" w:type="dxa"/>
            <w:tcBorders>
              <w:top w:val="single" w:sz="4" w:space="0" w:color="auto"/>
              <w:left w:val="single" w:sz="4" w:space="0" w:color="auto"/>
              <w:bottom w:val="single" w:sz="4" w:space="0" w:color="auto"/>
              <w:right w:val="single" w:sz="4" w:space="0" w:color="auto"/>
            </w:tcBorders>
            <w:hideMark/>
          </w:tcPr>
          <w:p w14:paraId="29645E60" w14:textId="77777777" w:rsidR="00530CBB" w:rsidRDefault="00530CBB" w:rsidP="008B19BF">
            <w:r>
              <w:t>Box 3</w:t>
            </w:r>
          </w:p>
        </w:tc>
        <w:tc>
          <w:tcPr>
            <w:tcW w:w="1870" w:type="dxa"/>
            <w:tcBorders>
              <w:top w:val="single" w:sz="4" w:space="0" w:color="auto"/>
              <w:left w:val="single" w:sz="4" w:space="0" w:color="auto"/>
              <w:bottom w:val="single" w:sz="4" w:space="0" w:color="auto"/>
              <w:right w:val="single" w:sz="4" w:space="0" w:color="auto"/>
            </w:tcBorders>
            <w:hideMark/>
          </w:tcPr>
          <w:p w14:paraId="0A856052" w14:textId="77777777" w:rsidR="00530CBB" w:rsidRDefault="00530CBB" w:rsidP="008B19BF">
            <w:r>
              <w:t>Box 4</w:t>
            </w:r>
          </w:p>
        </w:tc>
      </w:tr>
      <w:tr w:rsidR="00530CBB" w14:paraId="50FBCF78" w14:textId="77777777" w:rsidTr="008B19BF">
        <w:tc>
          <w:tcPr>
            <w:tcW w:w="1870" w:type="dxa"/>
            <w:tcBorders>
              <w:top w:val="single" w:sz="4" w:space="0" w:color="auto"/>
              <w:left w:val="single" w:sz="4" w:space="0" w:color="auto"/>
              <w:bottom w:val="single" w:sz="4" w:space="0" w:color="auto"/>
              <w:right w:val="single" w:sz="4" w:space="0" w:color="auto"/>
            </w:tcBorders>
            <w:hideMark/>
          </w:tcPr>
          <w:p w14:paraId="032BED0F" w14:textId="77777777" w:rsidR="00530CBB" w:rsidRDefault="00530CBB" w:rsidP="008B19BF">
            <w:proofErr w:type="spellStart"/>
            <w:r>
              <w:t>Aaadaa</w:t>
            </w:r>
            <w:proofErr w:type="spellEnd"/>
            <w:r>
              <w:t xml:space="preserve"> </w:t>
            </w:r>
          </w:p>
        </w:tc>
        <w:tc>
          <w:tcPr>
            <w:tcW w:w="1870" w:type="dxa"/>
            <w:tcBorders>
              <w:top w:val="single" w:sz="4" w:space="0" w:color="auto"/>
              <w:left w:val="single" w:sz="4" w:space="0" w:color="auto"/>
              <w:bottom w:val="single" w:sz="4" w:space="0" w:color="auto"/>
              <w:right w:val="single" w:sz="4" w:space="0" w:color="auto"/>
            </w:tcBorders>
            <w:hideMark/>
          </w:tcPr>
          <w:p w14:paraId="47321AB0" w14:textId="77777777" w:rsidR="00530CBB" w:rsidRDefault="00530CBB" w:rsidP="008B19BF">
            <w:r>
              <w:t>And some other text</w:t>
            </w:r>
          </w:p>
        </w:tc>
        <w:tc>
          <w:tcPr>
            <w:tcW w:w="1870" w:type="dxa"/>
            <w:tcBorders>
              <w:top w:val="single" w:sz="4" w:space="0" w:color="auto"/>
              <w:left w:val="single" w:sz="4" w:space="0" w:color="auto"/>
              <w:bottom w:val="single" w:sz="4" w:space="0" w:color="auto"/>
              <w:right w:val="single" w:sz="4" w:space="0" w:color="auto"/>
            </w:tcBorders>
            <w:hideMark/>
          </w:tcPr>
          <w:p w14:paraId="68369B4B" w14:textId="77777777" w:rsidR="00530CBB" w:rsidRDefault="00530CBB" w:rsidP="008B19BF">
            <w:r>
              <w:t>And ad some text</w:t>
            </w:r>
          </w:p>
        </w:tc>
        <w:tc>
          <w:tcPr>
            <w:tcW w:w="1870" w:type="dxa"/>
            <w:tcBorders>
              <w:top w:val="single" w:sz="4" w:space="0" w:color="auto"/>
              <w:left w:val="single" w:sz="4" w:space="0" w:color="auto"/>
              <w:bottom w:val="single" w:sz="4" w:space="0" w:color="auto"/>
              <w:right w:val="single" w:sz="4" w:space="0" w:color="auto"/>
            </w:tcBorders>
            <w:hideMark/>
          </w:tcPr>
          <w:p w14:paraId="11F0766C" w14:textId="77777777" w:rsidR="00530CBB" w:rsidRDefault="00530CBB" w:rsidP="008B19BF">
            <w:r>
              <w:t>Adad texter</w:t>
            </w:r>
          </w:p>
        </w:tc>
      </w:tr>
    </w:tbl>
    <w:p w14:paraId="67531E4F" w14:textId="77777777" w:rsidR="00530CBB" w:rsidRDefault="00530CBB" w:rsidP="00530CBB"/>
    <w:p w14:paraId="7ABEB63B" w14:textId="77777777" w:rsidR="00530CBB" w:rsidRDefault="00530CBB" w:rsidP="00530CBB">
      <w:r>
        <w:t>Here is an image:</w:t>
      </w:r>
    </w:p>
    <w:p w14:paraId="0161E71B" w14:textId="77777777" w:rsidR="00530CBB" w:rsidRDefault="00530CBB" w:rsidP="00530CBB"/>
    <w:p w14:paraId="23EB990E" w14:textId="77777777" w:rsidR="00530CBB" w:rsidRDefault="00530CBB" w:rsidP="00530CBB">
      <w:r>
        <w:t>This is version 3 of this micro word doc.</w:t>
      </w:r>
    </w:p>
    <w:p w14:paraId="205B61F1" w14:textId="77777777" w:rsidR="00530CBB" w:rsidRDefault="00530CBB" w:rsidP="00530CBB"/>
    <w:p w14:paraId="6CC90DD6" w14:textId="77777777" w:rsidR="00530CBB" w:rsidRDefault="00530CBB" w:rsidP="00530CBB">
      <w:pPr>
        <w:tabs>
          <w:tab w:val="left" w:pos="2284"/>
          <w:tab w:val="left" w:pos="2905"/>
        </w:tabs>
      </w:pPr>
      <w:r>
        <w:tab/>
      </w:r>
      <w:r>
        <w:tab/>
      </w:r>
    </w:p>
    <w:p w14:paraId="7824C489" w14:textId="77777777" w:rsidR="00530CBB" w:rsidRDefault="00530CBB" w:rsidP="00530CBB">
      <w:r>
        <w:t xml:space="preserve">Very </w:t>
      </w:r>
      <w:proofErr w:type="spellStart"/>
      <w:r>
        <w:t>fun.Still</w:t>
      </w:r>
      <w:proofErr w:type="spellEnd"/>
      <w:r>
        <w:t xml:space="preserve"> about current. Just added this text</w:t>
      </w:r>
    </w:p>
    <w:p w14:paraId="3594B2AF" w14:textId="77777777" w:rsidR="00530CBB" w:rsidRDefault="00530CBB" w:rsidP="00530CBB"/>
    <w:p w14:paraId="2497A13E" w14:textId="77777777" w:rsidR="00530CBB" w:rsidRDefault="00530CBB" w:rsidP="00530CBB">
      <w:r>
        <w:t>Write up of not first base, but Current. Now 3 pages:</w:t>
      </w:r>
    </w:p>
    <w:p w14:paraId="68118DCE" w14:textId="77777777" w:rsidR="00530CBB" w:rsidRDefault="00530CBB" w:rsidP="00530CBB">
      <w:pPr>
        <w:rPr>
          <w:b/>
          <w:bCs/>
        </w:rPr>
      </w:pPr>
    </w:p>
    <w:p w14:paraId="047A0037" w14:textId="77777777" w:rsidR="00530CBB" w:rsidRDefault="00530CBB" w:rsidP="00530CBB">
      <w:pPr>
        <w:rPr>
          <w:b/>
          <w:bCs/>
        </w:rPr>
      </w:pPr>
      <w:r>
        <w:rPr>
          <w:b/>
          <w:bCs/>
        </w:rPr>
        <w:t>Part 1</w:t>
      </w:r>
    </w:p>
    <w:p w14:paraId="5766F26E" w14:textId="77777777" w:rsidR="00530CBB" w:rsidRDefault="00530CBB" w:rsidP="00530CBB"/>
    <w:p w14:paraId="236F457F" w14:textId="77777777" w:rsidR="00530CBB" w:rsidRDefault="00530CBB" w:rsidP="00530CBB">
      <w:pPr>
        <w:rPr>
          <w:rFonts w:ascii="Avenir Book" w:hAnsi="Avenir Book"/>
        </w:rPr>
      </w:pPr>
      <w:r>
        <w:rPr>
          <w:rFonts w:ascii="Avenir Book" w:hAnsi="Avenir Book"/>
        </w:rPr>
        <w:t>The traditional banking system in the U.S. is broken, especially for the third of Americans living paycheck to paycheck. any of the 130 million U.S. adults who earn $75k or less are unserved or underserved by their existing banks, which charge high, unpredictable fees, offer irrelevant and inaccessible products, don’t extend credit to low-FICO customers, and rely on deposits to make money. </w:t>
      </w:r>
    </w:p>
    <w:p w14:paraId="7EC9E350" w14:textId="77777777" w:rsidR="00530CBB" w:rsidRDefault="00530CBB" w:rsidP="00530CBB"/>
    <w:p w14:paraId="22226D86" w14:textId="77777777" w:rsidR="00530CBB" w:rsidRDefault="00530CBB" w:rsidP="00530CBB">
      <w:r>
        <w:t>There is no other consumer-facing industry with such a mismatch between consumer demand and existing products on the market. In the U.S. alone, the top 100 consumer banks are worth $2.5 trillion and the top four banks have a combined value of $1.1 trillion. Yet, they consistently have negative NPS scores, among the lowest of any industry. </w:t>
      </w:r>
    </w:p>
    <w:p w14:paraId="1DD07217" w14:textId="77777777" w:rsidR="00530CBB" w:rsidRDefault="00530CBB" w:rsidP="00530CBB"/>
    <w:p w14:paraId="60B5AFF9" w14:textId="77777777" w:rsidR="00530CBB" w:rsidRDefault="00530CBB" w:rsidP="00530CBB">
      <w:pPr>
        <w:rPr>
          <w:i/>
          <w:iCs/>
        </w:rPr>
      </w:pPr>
      <w:r>
        <w:rPr>
          <w:i/>
          <w:iCs/>
        </w:rPr>
        <w:t>Part 2</w:t>
      </w:r>
    </w:p>
    <w:p w14:paraId="352CD892" w14:textId="77777777" w:rsidR="00530CBB" w:rsidRDefault="00530CBB" w:rsidP="00530CBB"/>
    <w:p w14:paraId="147D2F36" w14:textId="77777777" w:rsidR="00530CBB" w:rsidRDefault="00530CBB" w:rsidP="00530CBB">
      <w:r>
        <w:t>We believe there is going to be a seismic change in the next 10-20 years, as consumers — especially younger ones — shift from legacy, retail-focused banks to consumer-first banks powered by technology. Traditional banks have a massive retail footprint of ~80k branches across the U.S., but gone are the days when consumers selected their bank based on physical proximity. Millennials, in particular, have shown they don’t want to bank in physical branches, they want technology that resembles the non-financial consumer social apps they use, which are mobile-first, beautifully designed, and built for their personal needs. </w:t>
      </w:r>
    </w:p>
    <w:p w14:paraId="2188D9C0" w14:textId="77777777" w:rsidR="00530CBB" w:rsidRDefault="00530CBB" w:rsidP="00530CBB"/>
    <w:p w14:paraId="1A1657E5" w14:textId="77777777" w:rsidR="00530CBB" w:rsidRDefault="00530CBB" w:rsidP="00530CBB">
      <w:r>
        <w:t>Today, we are announcing our investment in </w:t>
      </w:r>
      <w:hyperlink r:id="rId47" w:history="1">
        <w:r>
          <w:rPr>
            <w:rStyle w:val="Hyperlink"/>
          </w:rPr>
          <w:t>Current</w:t>
        </w:r>
      </w:hyperlink>
      <w:r>
        <w:t>, which we believe is building the bank for the next generation. Current offers modern banking products and services — instant cash deposits, faster direct deposits, better visibility and control of money — for its members, almost half of whom have never had a bank account before. These features, along with those on the roadmap, are tailored to the specific needs of their target customer base and have been rolled out at a rapid pace. They have built their core banking infrastructure in-house, which not only improves margins, but allows the company to offer products no one else does, such as rewards points for up to 10% cash back at merchants, and instant gas hold crediting. </w:t>
      </w:r>
    </w:p>
    <w:p w14:paraId="6636A80F" w14:textId="77777777" w:rsidR="00530CBB" w:rsidRDefault="00530CBB" w:rsidP="00530CBB"/>
    <w:p w14:paraId="59DA264F" w14:textId="77777777" w:rsidR="00530CBB" w:rsidRDefault="00530CBB" w:rsidP="00530CBB">
      <w:pPr>
        <w:rPr>
          <w:b/>
          <w:bCs/>
        </w:rPr>
      </w:pPr>
      <w:r>
        <w:rPr>
          <w:b/>
          <w:bCs/>
        </w:rPr>
        <w:t>Part 3</w:t>
      </w:r>
    </w:p>
    <w:p w14:paraId="20FC7CE4" w14:textId="77777777" w:rsidR="00530CBB" w:rsidRDefault="00530CBB" w:rsidP="00530CBB">
      <w:r>
        <w:t xml:space="preserve">We’ve gotten to know Stuart since the early days of the company — he’s an ambitious CEO who has built a brand and product customers love. Premium users who are signed up for direct deposit use the card close to 40 times per month, and Current also sports an NPS of 85, which is on par with some of the most loved consumer products across all industries. Current’s partnerships in the influencer space have also set a standard in the fintech industry. They’re providing a platform for creators to produce engaging content and collaborate with some of the most relevant stars of this generation, including a long-term, exclusive partnership with </w:t>
      </w:r>
      <w:proofErr w:type="spellStart"/>
      <w:r>
        <w:t>MrBeast</w:t>
      </w:r>
      <w:proofErr w:type="spellEnd"/>
      <w:r>
        <w:t>, one of YouTube’s most viewed creators and philanthropists.</w:t>
      </w:r>
    </w:p>
    <w:p w14:paraId="115008A7" w14:textId="77777777" w:rsidR="00530CBB" w:rsidRDefault="00530CBB" w:rsidP="00530CBB"/>
    <w:p w14:paraId="4668AFA1" w14:textId="77777777" w:rsidR="00530CBB" w:rsidRDefault="00530CBB" w:rsidP="00530CBB">
      <w:r>
        <w:t>Current has grown rapidly at more than 4x year-over-year, reaching close to </w:t>
      </w:r>
      <w:hyperlink r:id="rId48" w:history="1">
        <w:r>
          <w:rPr>
            <w:rStyle w:val="Hyperlink"/>
          </w:rPr>
          <w:t>3 million active</w:t>
        </w:r>
      </w:hyperlink>
      <w:r>
        <w:t> users in just over 3 years. This is a customer base that will grow with Current as they accumulate wealth, and will turn to Current for the full lifecycle of their banking needs. </w:t>
      </w:r>
    </w:p>
    <w:p w14:paraId="39269FD6" w14:textId="77777777" w:rsidR="00530CBB" w:rsidRDefault="00530CBB" w:rsidP="00530CBB">
      <w:r>
        <w:t>Today, Current is announcing a Series D raise of $220 million, and we are thrilled to be leading the round. I am very excited to join the board and work with Stuart and team as they build an iconic bank for the next generation!  </w:t>
      </w:r>
    </w:p>
    <w:p w14:paraId="19CEA13F" w14:textId="77777777" w:rsidR="00530CBB" w:rsidRDefault="00530CBB" w:rsidP="00530CBB">
      <w:r>
        <w:t> </w:t>
      </w:r>
    </w:p>
    <w:p w14:paraId="270CB2D3" w14:textId="77777777" w:rsidR="00530CBB" w:rsidRDefault="00530CBB" w:rsidP="00530CBB">
      <w:r>
        <w:t>* * *</w:t>
      </w:r>
    </w:p>
    <w:p w14:paraId="2D350053" w14:textId="77777777" w:rsidR="00530CBB" w:rsidRDefault="00530CBB" w:rsidP="00530CBB">
      <w:r>
        <w:rPr>
          <w:i/>
          <w:iCs/>
        </w:rPr>
        <w:t>The views expressed here are those of the individual AH Capital Management, L.L.C. (“a16z”) personnel quoted and are not the views of a16z or its affiliates. Certain information contained in here has been obtained from third-party sources, including from portfolio companies of funds managed by a16z. While taken from sources believed to be reliable, a16z has not independently verified such information and makes no representations about the enduring accuracy of the information or its appropriateness for a given situation. In addition, this content may include third-party advertisements; a16z has not reviewed such advertisements and does not endorse any advertising content contained therein.</w:t>
      </w:r>
    </w:p>
    <w:p w14:paraId="2D517AC6" w14:textId="365E3E51" w:rsidR="00A534BE" w:rsidRPr="00A82BB9" w:rsidRDefault="00530CBB">
      <w:r>
        <w:rPr>
          <w:i/>
          <w:iCs/>
        </w:rPr>
        <w:t xml:space="preserve">This content is provided for informational purposes only, and should not be relied upon as legal, business, investment, or tax advice. You should consult your own advisers as to those matters. References to any securities or digital assets are for illustrative purposes only, and do not constitute an investment recommendation or offer to provide investment advisory services. Furthermore, this content is not directed at nor intended for use by any investors or prospective investors, and may not under any circumstances be relied upon when making a decision to invest in any fund managed by a16z. (An offering to invest in an a16z fund will be made only by the private placement memorandum, subscription agreement, and other relevant </w:t>
      </w:r>
      <w:r>
        <w:rPr>
          <w:i/>
          <w:iCs/>
        </w:rPr>
        <w:lastRenderedPageBreak/>
        <w:t>documentation of any such fund and should be read in their entirety.) Any investments or portfolio companies mentioned, referred to, or described are not representative of all investments in vehicles managed by a16z, and there can be no assurance that the investments will be profitable or that other investments made in the future will have similar characteristics or results. A list of investments made by funds managed by Andreessen Horowitz (excluding investments for which the issuer has not provided permission for a16z to disclose publicly as well as unannounced investments in publicly traded digital assets) is available at https://a16z.com/investments/.</w:t>
      </w:r>
    </w:p>
    <w:p w14:paraId="4A43DC2D" w14:textId="77777777" w:rsidR="0045662F" w:rsidRPr="00A82BB9" w:rsidRDefault="0045662F"/>
    <w:p w14:paraId="7EA2AB0B" w14:textId="77777777" w:rsidR="00FC3C73" w:rsidRPr="00A82BB9" w:rsidRDefault="00FC3C73"/>
    <w:sectPr w:rsidR="00FC3C73" w:rsidRPr="00A82BB9" w:rsidSect="00F0466A">
      <w:footerReference w:type="even" r:id="rId49"/>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E96FD3" w14:textId="77777777" w:rsidR="003C1E15" w:rsidRDefault="003C1E15" w:rsidP="00530CBB">
      <w:r>
        <w:separator/>
      </w:r>
    </w:p>
  </w:endnote>
  <w:endnote w:type="continuationSeparator" w:id="0">
    <w:p w14:paraId="49EB229C" w14:textId="77777777" w:rsidR="003C1E15" w:rsidRDefault="003C1E15" w:rsidP="00530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altName w:val="﷽﷽﷽﷽﷽﷽﷽﷽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4325773"/>
      <w:docPartObj>
        <w:docPartGallery w:val="Page Numbers (Bottom of Page)"/>
        <w:docPartUnique/>
      </w:docPartObj>
    </w:sdtPr>
    <w:sdtEndPr>
      <w:rPr>
        <w:rStyle w:val="PageNumber"/>
      </w:rPr>
    </w:sdtEndPr>
    <w:sdtContent>
      <w:p w14:paraId="66175546" w14:textId="3726D9E3" w:rsidR="00530CBB" w:rsidRDefault="00530CBB" w:rsidP="00EE5F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B06B76" w14:textId="77777777" w:rsidR="00530CBB" w:rsidRDefault="00530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24652512"/>
      <w:docPartObj>
        <w:docPartGallery w:val="Page Numbers (Bottom of Page)"/>
        <w:docPartUnique/>
      </w:docPartObj>
    </w:sdtPr>
    <w:sdtEndPr>
      <w:rPr>
        <w:rStyle w:val="PageNumber"/>
      </w:rPr>
    </w:sdtEndPr>
    <w:sdtContent>
      <w:p w14:paraId="02F3311B" w14:textId="794C0ADB" w:rsidR="00530CBB" w:rsidRDefault="00530CBB" w:rsidP="00EE5F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59D2A8" w14:textId="77777777" w:rsidR="00530CBB" w:rsidRDefault="00530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A898DF" w14:textId="77777777" w:rsidR="003C1E15" w:rsidRDefault="003C1E15" w:rsidP="00530CBB">
      <w:r>
        <w:separator/>
      </w:r>
    </w:p>
  </w:footnote>
  <w:footnote w:type="continuationSeparator" w:id="0">
    <w:p w14:paraId="7D1BFAD7" w14:textId="77777777" w:rsidR="003C1E15" w:rsidRDefault="003C1E15" w:rsidP="00530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30"/>
    <w:rsid w:val="000502BA"/>
    <w:rsid w:val="00092530"/>
    <w:rsid w:val="00150A9B"/>
    <w:rsid w:val="00176A13"/>
    <w:rsid w:val="00184D1C"/>
    <w:rsid w:val="001C7C5B"/>
    <w:rsid w:val="001E4D7A"/>
    <w:rsid w:val="00256972"/>
    <w:rsid w:val="00270CBB"/>
    <w:rsid w:val="00274A14"/>
    <w:rsid w:val="002A5988"/>
    <w:rsid w:val="003151CC"/>
    <w:rsid w:val="00395BD3"/>
    <w:rsid w:val="003C1E15"/>
    <w:rsid w:val="003E7E1F"/>
    <w:rsid w:val="0045662F"/>
    <w:rsid w:val="00481AFE"/>
    <w:rsid w:val="00523EBC"/>
    <w:rsid w:val="00530CBB"/>
    <w:rsid w:val="00555AE2"/>
    <w:rsid w:val="005A613B"/>
    <w:rsid w:val="005C13FD"/>
    <w:rsid w:val="005C6701"/>
    <w:rsid w:val="005E0A68"/>
    <w:rsid w:val="005E362D"/>
    <w:rsid w:val="005F6215"/>
    <w:rsid w:val="00694299"/>
    <w:rsid w:val="006D4476"/>
    <w:rsid w:val="006F5446"/>
    <w:rsid w:val="00746145"/>
    <w:rsid w:val="00753312"/>
    <w:rsid w:val="00753AD9"/>
    <w:rsid w:val="00760B4A"/>
    <w:rsid w:val="00772F98"/>
    <w:rsid w:val="0078184E"/>
    <w:rsid w:val="00876476"/>
    <w:rsid w:val="00890B23"/>
    <w:rsid w:val="008918E5"/>
    <w:rsid w:val="008B756D"/>
    <w:rsid w:val="00922FC6"/>
    <w:rsid w:val="009E4D13"/>
    <w:rsid w:val="00A534BE"/>
    <w:rsid w:val="00A80C7F"/>
    <w:rsid w:val="00A82BB9"/>
    <w:rsid w:val="00A96E36"/>
    <w:rsid w:val="00AE6278"/>
    <w:rsid w:val="00B441B8"/>
    <w:rsid w:val="00BF456C"/>
    <w:rsid w:val="00C073F3"/>
    <w:rsid w:val="00C7011A"/>
    <w:rsid w:val="00C752C0"/>
    <w:rsid w:val="00C93DC4"/>
    <w:rsid w:val="00C95861"/>
    <w:rsid w:val="00D36E09"/>
    <w:rsid w:val="00D67162"/>
    <w:rsid w:val="00D72868"/>
    <w:rsid w:val="00D85C3E"/>
    <w:rsid w:val="00DD26DC"/>
    <w:rsid w:val="00E0589B"/>
    <w:rsid w:val="00E20406"/>
    <w:rsid w:val="00E246B7"/>
    <w:rsid w:val="00E44402"/>
    <w:rsid w:val="00EF7AAB"/>
    <w:rsid w:val="00F0466A"/>
    <w:rsid w:val="00F210AF"/>
    <w:rsid w:val="00F33003"/>
    <w:rsid w:val="00F5592A"/>
    <w:rsid w:val="00F80A0F"/>
    <w:rsid w:val="00FC3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2089"/>
  <w15:chartTrackingRefBased/>
  <w15:docId w15:val="{28E1BF4A-C24A-BD46-86DC-0BA984F6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2530"/>
    <w:rPr>
      <w:color w:val="0563C1" w:themeColor="hyperlink"/>
      <w:u w:val="single"/>
    </w:rPr>
  </w:style>
  <w:style w:type="character" w:styleId="UnresolvedMention">
    <w:name w:val="Unresolved Mention"/>
    <w:basedOn w:val="DefaultParagraphFont"/>
    <w:uiPriority w:val="99"/>
    <w:semiHidden/>
    <w:unhideWhenUsed/>
    <w:rsid w:val="00092530"/>
    <w:rPr>
      <w:color w:val="605E5C"/>
      <w:shd w:val="clear" w:color="auto" w:fill="E1DFDD"/>
    </w:rPr>
  </w:style>
  <w:style w:type="paragraph" w:styleId="NormalWeb">
    <w:name w:val="Normal (Web)"/>
    <w:basedOn w:val="Normal"/>
    <w:uiPriority w:val="99"/>
    <w:semiHidden/>
    <w:unhideWhenUsed/>
    <w:rsid w:val="00A80C7F"/>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A80C7F"/>
    <w:rPr>
      <w:i/>
      <w:iCs/>
    </w:rPr>
  </w:style>
  <w:style w:type="table" w:styleId="TableGrid">
    <w:name w:val="Table Grid"/>
    <w:basedOn w:val="TableNormal"/>
    <w:uiPriority w:val="39"/>
    <w:rsid w:val="00523E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30CBB"/>
    <w:pPr>
      <w:tabs>
        <w:tab w:val="center" w:pos="4680"/>
        <w:tab w:val="right" w:pos="9360"/>
      </w:tabs>
    </w:pPr>
  </w:style>
  <w:style w:type="character" w:customStyle="1" w:styleId="FooterChar">
    <w:name w:val="Footer Char"/>
    <w:basedOn w:val="DefaultParagraphFont"/>
    <w:link w:val="Footer"/>
    <w:uiPriority w:val="99"/>
    <w:rsid w:val="00530CBB"/>
  </w:style>
  <w:style w:type="character" w:styleId="PageNumber">
    <w:name w:val="page number"/>
    <w:basedOn w:val="DefaultParagraphFont"/>
    <w:uiPriority w:val="99"/>
    <w:semiHidden/>
    <w:unhideWhenUsed/>
    <w:rsid w:val="00530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044533">
      <w:bodyDiv w:val="1"/>
      <w:marLeft w:val="0"/>
      <w:marRight w:val="0"/>
      <w:marTop w:val="0"/>
      <w:marBottom w:val="0"/>
      <w:divBdr>
        <w:top w:val="none" w:sz="0" w:space="0" w:color="auto"/>
        <w:left w:val="none" w:sz="0" w:space="0" w:color="auto"/>
        <w:bottom w:val="none" w:sz="0" w:space="0" w:color="auto"/>
        <w:right w:val="none" w:sz="0" w:space="0" w:color="auto"/>
      </w:divBdr>
      <w:divsChild>
        <w:div w:id="1432966717">
          <w:marLeft w:val="0"/>
          <w:marRight w:val="0"/>
          <w:marTop w:val="0"/>
          <w:marBottom w:val="0"/>
          <w:divBdr>
            <w:top w:val="none" w:sz="0" w:space="0" w:color="auto"/>
            <w:left w:val="none" w:sz="0" w:space="0" w:color="auto"/>
            <w:bottom w:val="none" w:sz="0" w:space="0" w:color="auto"/>
            <w:right w:val="none" w:sz="0" w:space="0" w:color="auto"/>
          </w:divBdr>
        </w:div>
      </w:divsChild>
    </w:div>
    <w:div w:id="212087233">
      <w:bodyDiv w:val="1"/>
      <w:marLeft w:val="0"/>
      <w:marRight w:val="0"/>
      <w:marTop w:val="0"/>
      <w:marBottom w:val="0"/>
      <w:divBdr>
        <w:top w:val="none" w:sz="0" w:space="0" w:color="auto"/>
        <w:left w:val="none" w:sz="0" w:space="0" w:color="auto"/>
        <w:bottom w:val="none" w:sz="0" w:space="0" w:color="auto"/>
        <w:right w:val="none" w:sz="0" w:space="0" w:color="auto"/>
      </w:divBdr>
    </w:div>
    <w:div w:id="308823458">
      <w:bodyDiv w:val="1"/>
      <w:marLeft w:val="0"/>
      <w:marRight w:val="0"/>
      <w:marTop w:val="0"/>
      <w:marBottom w:val="0"/>
      <w:divBdr>
        <w:top w:val="none" w:sz="0" w:space="0" w:color="auto"/>
        <w:left w:val="none" w:sz="0" w:space="0" w:color="auto"/>
        <w:bottom w:val="none" w:sz="0" w:space="0" w:color="auto"/>
        <w:right w:val="none" w:sz="0" w:space="0" w:color="auto"/>
      </w:divBdr>
    </w:div>
    <w:div w:id="333385049">
      <w:bodyDiv w:val="1"/>
      <w:marLeft w:val="0"/>
      <w:marRight w:val="0"/>
      <w:marTop w:val="0"/>
      <w:marBottom w:val="0"/>
      <w:divBdr>
        <w:top w:val="none" w:sz="0" w:space="0" w:color="auto"/>
        <w:left w:val="none" w:sz="0" w:space="0" w:color="auto"/>
        <w:bottom w:val="none" w:sz="0" w:space="0" w:color="auto"/>
        <w:right w:val="none" w:sz="0" w:space="0" w:color="auto"/>
      </w:divBdr>
    </w:div>
    <w:div w:id="359667711">
      <w:bodyDiv w:val="1"/>
      <w:marLeft w:val="0"/>
      <w:marRight w:val="0"/>
      <w:marTop w:val="0"/>
      <w:marBottom w:val="0"/>
      <w:divBdr>
        <w:top w:val="none" w:sz="0" w:space="0" w:color="auto"/>
        <w:left w:val="none" w:sz="0" w:space="0" w:color="auto"/>
        <w:bottom w:val="none" w:sz="0" w:space="0" w:color="auto"/>
        <w:right w:val="none" w:sz="0" w:space="0" w:color="auto"/>
      </w:divBdr>
    </w:div>
    <w:div w:id="446706386">
      <w:bodyDiv w:val="1"/>
      <w:marLeft w:val="0"/>
      <w:marRight w:val="0"/>
      <w:marTop w:val="0"/>
      <w:marBottom w:val="0"/>
      <w:divBdr>
        <w:top w:val="none" w:sz="0" w:space="0" w:color="auto"/>
        <w:left w:val="none" w:sz="0" w:space="0" w:color="auto"/>
        <w:bottom w:val="none" w:sz="0" w:space="0" w:color="auto"/>
        <w:right w:val="none" w:sz="0" w:space="0" w:color="auto"/>
      </w:divBdr>
      <w:divsChild>
        <w:div w:id="2066247919">
          <w:marLeft w:val="0"/>
          <w:marRight w:val="0"/>
          <w:marTop w:val="0"/>
          <w:marBottom w:val="0"/>
          <w:divBdr>
            <w:top w:val="none" w:sz="0" w:space="0" w:color="auto"/>
            <w:left w:val="none" w:sz="0" w:space="0" w:color="auto"/>
            <w:bottom w:val="none" w:sz="0" w:space="0" w:color="auto"/>
            <w:right w:val="none" w:sz="0" w:space="0" w:color="auto"/>
          </w:divBdr>
          <w:divsChild>
            <w:div w:id="171337946">
              <w:marLeft w:val="0"/>
              <w:marRight w:val="0"/>
              <w:marTop w:val="0"/>
              <w:marBottom w:val="0"/>
              <w:divBdr>
                <w:top w:val="none" w:sz="0" w:space="0" w:color="auto"/>
                <w:left w:val="none" w:sz="0" w:space="0" w:color="auto"/>
                <w:bottom w:val="none" w:sz="0" w:space="0" w:color="auto"/>
                <w:right w:val="none" w:sz="0" w:space="0" w:color="auto"/>
              </w:divBdr>
            </w:div>
            <w:div w:id="676537677">
              <w:marLeft w:val="0"/>
              <w:marRight w:val="0"/>
              <w:marTop w:val="0"/>
              <w:marBottom w:val="0"/>
              <w:divBdr>
                <w:top w:val="none" w:sz="0" w:space="0" w:color="auto"/>
                <w:left w:val="none" w:sz="0" w:space="0" w:color="auto"/>
                <w:bottom w:val="none" w:sz="0" w:space="0" w:color="auto"/>
                <w:right w:val="none" w:sz="0" w:space="0" w:color="auto"/>
              </w:divBdr>
            </w:div>
            <w:div w:id="323775821">
              <w:marLeft w:val="0"/>
              <w:marRight w:val="0"/>
              <w:marTop w:val="0"/>
              <w:marBottom w:val="0"/>
              <w:divBdr>
                <w:top w:val="none" w:sz="0" w:space="0" w:color="auto"/>
                <w:left w:val="none" w:sz="0" w:space="0" w:color="auto"/>
                <w:bottom w:val="none" w:sz="0" w:space="0" w:color="auto"/>
                <w:right w:val="none" w:sz="0" w:space="0" w:color="auto"/>
              </w:divBdr>
            </w:div>
            <w:div w:id="1451629642">
              <w:marLeft w:val="0"/>
              <w:marRight w:val="0"/>
              <w:marTop w:val="0"/>
              <w:marBottom w:val="0"/>
              <w:divBdr>
                <w:top w:val="none" w:sz="0" w:space="0" w:color="auto"/>
                <w:left w:val="none" w:sz="0" w:space="0" w:color="auto"/>
                <w:bottom w:val="none" w:sz="0" w:space="0" w:color="auto"/>
                <w:right w:val="none" w:sz="0" w:space="0" w:color="auto"/>
              </w:divBdr>
            </w:div>
            <w:div w:id="1222326276">
              <w:marLeft w:val="0"/>
              <w:marRight w:val="0"/>
              <w:marTop w:val="0"/>
              <w:marBottom w:val="0"/>
              <w:divBdr>
                <w:top w:val="none" w:sz="0" w:space="0" w:color="auto"/>
                <w:left w:val="none" w:sz="0" w:space="0" w:color="auto"/>
                <w:bottom w:val="none" w:sz="0" w:space="0" w:color="auto"/>
                <w:right w:val="none" w:sz="0" w:space="0" w:color="auto"/>
              </w:divBdr>
            </w:div>
            <w:div w:id="2109882599">
              <w:marLeft w:val="0"/>
              <w:marRight w:val="0"/>
              <w:marTop w:val="0"/>
              <w:marBottom w:val="0"/>
              <w:divBdr>
                <w:top w:val="none" w:sz="0" w:space="0" w:color="auto"/>
                <w:left w:val="none" w:sz="0" w:space="0" w:color="auto"/>
                <w:bottom w:val="none" w:sz="0" w:space="0" w:color="auto"/>
                <w:right w:val="none" w:sz="0" w:space="0" w:color="auto"/>
              </w:divBdr>
            </w:div>
            <w:div w:id="19553315">
              <w:marLeft w:val="0"/>
              <w:marRight w:val="0"/>
              <w:marTop w:val="0"/>
              <w:marBottom w:val="0"/>
              <w:divBdr>
                <w:top w:val="none" w:sz="0" w:space="0" w:color="auto"/>
                <w:left w:val="none" w:sz="0" w:space="0" w:color="auto"/>
                <w:bottom w:val="none" w:sz="0" w:space="0" w:color="auto"/>
                <w:right w:val="none" w:sz="0" w:space="0" w:color="auto"/>
              </w:divBdr>
            </w:div>
            <w:div w:id="1078862020">
              <w:marLeft w:val="0"/>
              <w:marRight w:val="0"/>
              <w:marTop w:val="0"/>
              <w:marBottom w:val="0"/>
              <w:divBdr>
                <w:top w:val="none" w:sz="0" w:space="0" w:color="auto"/>
                <w:left w:val="none" w:sz="0" w:space="0" w:color="auto"/>
                <w:bottom w:val="none" w:sz="0" w:space="0" w:color="auto"/>
                <w:right w:val="none" w:sz="0" w:space="0" w:color="auto"/>
              </w:divBdr>
            </w:div>
            <w:div w:id="367947164">
              <w:marLeft w:val="0"/>
              <w:marRight w:val="0"/>
              <w:marTop w:val="0"/>
              <w:marBottom w:val="0"/>
              <w:divBdr>
                <w:top w:val="none" w:sz="0" w:space="0" w:color="auto"/>
                <w:left w:val="none" w:sz="0" w:space="0" w:color="auto"/>
                <w:bottom w:val="none" w:sz="0" w:space="0" w:color="auto"/>
                <w:right w:val="none" w:sz="0" w:space="0" w:color="auto"/>
              </w:divBdr>
            </w:div>
            <w:div w:id="569921754">
              <w:marLeft w:val="0"/>
              <w:marRight w:val="0"/>
              <w:marTop w:val="0"/>
              <w:marBottom w:val="0"/>
              <w:divBdr>
                <w:top w:val="none" w:sz="0" w:space="0" w:color="auto"/>
                <w:left w:val="none" w:sz="0" w:space="0" w:color="auto"/>
                <w:bottom w:val="none" w:sz="0" w:space="0" w:color="auto"/>
                <w:right w:val="none" w:sz="0" w:space="0" w:color="auto"/>
              </w:divBdr>
            </w:div>
            <w:div w:id="1592809682">
              <w:marLeft w:val="0"/>
              <w:marRight w:val="0"/>
              <w:marTop w:val="0"/>
              <w:marBottom w:val="0"/>
              <w:divBdr>
                <w:top w:val="none" w:sz="0" w:space="0" w:color="auto"/>
                <w:left w:val="none" w:sz="0" w:space="0" w:color="auto"/>
                <w:bottom w:val="none" w:sz="0" w:space="0" w:color="auto"/>
                <w:right w:val="none" w:sz="0" w:space="0" w:color="auto"/>
              </w:divBdr>
            </w:div>
            <w:div w:id="468480407">
              <w:marLeft w:val="0"/>
              <w:marRight w:val="0"/>
              <w:marTop w:val="0"/>
              <w:marBottom w:val="0"/>
              <w:divBdr>
                <w:top w:val="none" w:sz="0" w:space="0" w:color="auto"/>
                <w:left w:val="none" w:sz="0" w:space="0" w:color="auto"/>
                <w:bottom w:val="none" w:sz="0" w:space="0" w:color="auto"/>
                <w:right w:val="none" w:sz="0" w:space="0" w:color="auto"/>
              </w:divBdr>
            </w:div>
            <w:div w:id="1388454012">
              <w:marLeft w:val="0"/>
              <w:marRight w:val="0"/>
              <w:marTop w:val="0"/>
              <w:marBottom w:val="0"/>
              <w:divBdr>
                <w:top w:val="none" w:sz="0" w:space="0" w:color="auto"/>
                <w:left w:val="none" w:sz="0" w:space="0" w:color="auto"/>
                <w:bottom w:val="none" w:sz="0" w:space="0" w:color="auto"/>
                <w:right w:val="none" w:sz="0" w:space="0" w:color="auto"/>
              </w:divBdr>
            </w:div>
            <w:div w:id="1302341534">
              <w:marLeft w:val="0"/>
              <w:marRight w:val="0"/>
              <w:marTop w:val="0"/>
              <w:marBottom w:val="0"/>
              <w:divBdr>
                <w:top w:val="none" w:sz="0" w:space="0" w:color="auto"/>
                <w:left w:val="none" w:sz="0" w:space="0" w:color="auto"/>
                <w:bottom w:val="none" w:sz="0" w:space="0" w:color="auto"/>
                <w:right w:val="none" w:sz="0" w:space="0" w:color="auto"/>
              </w:divBdr>
            </w:div>
            <w:div w:id="1710495905">
              <w:marLeft w:val="0"/>
              <w:marRight w:val="0"/>
              <w:marTop w:val="0"/>
              <w:marBottom w:val="0"/>
              <w:divBdr>
                <w:top w:val="none" w:sz="0" w:space="0" w:color="auto"/>
                <w:left w:val="none" w:sz="0" w:space="0" w:color="auto"/>
                <w:bottom w:val="none" w:sz="0" w:space="0" w:color="auto"/>
                <w:right w:val="none" w:sz="0" w:space="0" w:color="auto"/>
              </w:divBdr>
            </w:div>
            <w:div w:id="16842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4289">
      <w:bodyDiv w:val="1"/>
      <w:marLeft w:val="0"/>
      <w:marRight w:val="0"/>
      <w:marTop w:val="0"/>
      <w:marBottom w:val="0"/>
      <w:divBdr>
        <w:top w:val="none" w:sz="0" w:space="0" w:color="auto"/>
        <w:left w:val="none" w:sz="0" w:space="0" w:color="auto"/>
        <w:bottom w:val="none" w:sz="0" w:space="0" w:color="auto"/>
        <w:right w:val="none" w:sz="0" w:space="0" w:color="auto"/>
      </w:divBdr>
    </w:div>
    <w:div w:id="812134343">
      <w:bodyDiv w:val="1"/>
      <w:marLeft w:val="0"/>
      <w:marRight w:val="0"/>
      <w:marTop w:val="0"/>
      <w:marBottom w:val="0"/>
      <w:divBdr>
        <w:top w:val="none" w:sz="0" w:space="0" w:color="auto"/>
        <w:left w:val="none" w:sz="0" w:space="0" w:color="auto"/>
        <w:bottom w:val="none" w:sz="0" w:space="0" w:color="auto"/>
        <w:right w:val="none" w:sz="0" w:space="0" w:color="auto"/>
      </w:divBdr>
    </w:div>
    <w:div w:id="865951071">
      <w:bodyDiv w:val="1"/>
      <w:marLeft w:val="0"/>
      <w:marRight w:val="0"/>
      <w:marTop w:val="0"/>
      <w:marBottom w:val="0"/>
      <w:divBdr>
        <w:top w:val="none" w:sz="0" w:space="0" w:color="auto"/>
        <w:left w:val="none" w:sz="0" w:space="0" w:color="auto"/>
        <w:bottom w:val="none" w:sz="0" w:space="0" w:color="auto"/>
        <w:right w:val="none" w:sz="0" w:space="0" w:color="auto"/>
      </w:divBdr>
    </w:div>
    <w:div w:id="965891212">
      <w:bodyDiv w:val="1"/>
      <w:marLeft w:val="0"/>
      <w:marRight w:val="0"/>
      <w:marTop w:val="0"/>
      <w:marBottom w:val="0"/>
      <w:divBdr>
        <w:top w:val="none" w:sz="0" w:space="0" w:color="auto"/>
        <w:left w:val="none" w:sz="0" w:space="0" w:color="auto"/>
        <w:bottom w:val="none" w:sz="0" w:space="0" w:color="auto"/>
        <w:right w:val="none" w:sz="0" w:space="0" w:color="auto"/>
      </w:divBdr>
      <w:divsChild>
        <w:div w:id="1343046869">
          <w:marLeft w:val="0"/>
          <w:marRight w:val="0"/>
          <w:marTop w:val="240"/>
          <w:marBottom w:val="240"/>
          <w:divBdr>
            <w:top w:val="none" w:sz="0" w:space="0" w:color="auto"/>
            <w:left w:val="none" w:sz="0" w:space="0" w:color="auto"/>
            <w:bottom w:val="none" w:sz="0" w:space="0" w:color="auto"/>
            <w:right w:val="none" w:sz="0" w:space="0" w:color="auto"/>
          </w:divBdr>
        </w:div>
      </w:divsChild>
    </w:div>
    <w:div w:id="1039210716">
      <w:bodyDiv w:val="1"/>
      <w:marLeft w:val="0"/>
      <w:marRight w:val="0"/>
      <w:marTop w:val="0"/>
      <w:marBottom w:val="0"/>
      <w:divBdr>
        <w:top w:val="none" w:sz="0" w:space="0" w:color="auto"/>
        <w:left w:val="none" w:sz="0" w:space="0" w:color="auto"/>
        <w:bottom w:val="none" w:sz="0" w:space="0" w:color="auto"/>
        <w:right w:val="none" w:sz="0" w:space="0" w:color="auto"/>
      </w:divBdr>
    </w:div>
    <w:div w:id="1084306485">
      <w:bodyDiv w:val="1"/>
      <w:marLeft w:val="0"/>
      <w:marRight w:val="0"/>
      <w:marTop w:val="0"/>
      <w:marBottom w:val="0"/>
      <w:divBdr>
        <w:top w:val="none" w:sz="0" w:space="0" w:color="auto"/>
        <w:left w:val="none" w:sz="0" w:space="0" w:color="auto"/>
        <w:bottom w:val="none" w:sz="0" w:space="0" w:color="auto"/>
        <w:right w:val="none" w:sz="0" w:space="0" w:color="auto"/>
      </w:divBdr>
    </w:div>
    <w:div w:id="1670597857">
      <w:bodyDiv w:val="1"/>
      <w:marLeft w:val="0"/>
      <w:marRight w:val="0"/>
      <w:marTop w:val="0"/>
      <w:marBottom w:val="0"/>
      <w:divBdr>
        <w:top w:val="none" w:sz="0" w:space="0" w:color="auto"/>
        <w:left w:val="none" w:sz="0" w:space="0" w:color="auto"/>
        <w:bottom w:val="none" w:sz="0" w:space="0" w:color="auto"/>
        <w:right w:val="none" w:sz="0" w:space="0" w:color="auto"/>
      </w:divBdr>
      <w:divsChild>
        <w:div w:id="759066965">
          <w:marLeft w:val="0"/>
          <w:marRight w:val="0"/>
          <w:marTop w:val="0"/>
          <w:marBottom w:val="0"/>
          <w:divBdr>
            <w:top w:val="none" w:sz="0" w:space="0" w:color="auto"/>
            <w:left w:val="none" w:sz="0" w:space="0" w:color="auto"/>
            <w:bottom w:val="none" w:sz="0" w:space="0" w:color="auto"/>
            <w:right w:val="none" w:sz="0" w:space="0" w:color="auto"/>
          </w:divBdr>
        </w:div>
      </w:divsChild>
    </w:div>
    <w:div w:id="1766997326">
      <w:bodyDiv w:val="1"/>
      <w:marLeft w:val="0"/>
      <w:marRight w:val="0"/>
      <w:marTop w:val="0"/>
      <w:marBottom w:val="0"/>
      <w:divBdr>
        <w:top w:val="none" w:sz="0" w:space="0" w:color="auto"/>
        <w:left w:val="none" w:sz="0" w:space="0" w:color="auto"/>
        <w:bottom w:val="none" w:sz="0" w:space="0" w:color="auto"/>
        <w:right w:val="none" w:sz="0" w:space="0" w:color="auto"/>
      </w:divBdr>
    </w:div>
    <w:div w:id="1907252899">
      <w:bodyDiv w:val="1"/>
      <w:marLeft w:val="0"/>
      <w:marRight w:val="0"/>
      <w:marTop w:val="0"/>
      <w:marBottom w:val="0"/>
      <w:divBdr>
        <w:top w:val="none" w:sz="0" w:space="0" w:color="auto"/>
        <w:left w:val="none" w:sz="0" w:space="0" w:color="auto"/>
        <w:bottom w:val="none" w:sz="0" w:space="0" w:color="auto"/>
        <w:right w:val="none" w:sz="0" w:space="0" w:color="auto"/>
      </w:divBdr>
    </w:div>
    <w:div w:id="2112313539">
      <w:bodyDiv w:val="1"/>
      <w:marLeft w:val="0"/>
      <w:marRight w:val="0"/>
      <w:marTop w:val="0"/>
      <w:marBottom w:val="0"/>
      <w:divBdr>
        <w:top w:val="none" w:sz="0" w:space="0" w:color="auto"/>
        <w:left w:val="none" w:sz="0" w:space="0" w:color="auto"/>
        <w:bottom w:val="none" w:sz="0" w:space="0" w:color="auto"/>
        <w:right w:val="none" w:sz="0" w:space="0" w:color="auto"/>
      </w:divBdr>
    </w:div>
    <w:div w:id="2134860409">
      <w:bodyDiv w:val="1"/>
      <w:marLeft w:val="0"/>
      <w:marRight w:val="0"/>
      <w:marTop w:val="0"/>
      <w:marBottom w:val="0"/>
      <w:divBdr>
        <w:top w:val="none" w:sz="0" w:space="0" w:color="auto"/>
        <w:left w:val="none" w:sz="0" w:space="0" w:color="auto"/>
        <w:bottom w:val="none" w:sz="0" w:space="0" w:color="auto"/>
        <w:right w:val="none" w:sz="0" w:space="0" w:color="auto"/>
      </w:divBdr>
      <w:divsChild>
        <w:div w:id="1835562462">
          <w:marLeft w:val="0"/>
          <w:marRight w:val="0"/>
          <w:marTop w:val="0"/>
          <w:marBottom w:val="0"/>
          <w:divBdr>
            <w:top w:val="none" w:sz="0" w:space="0" w:color="auto"/>
            <w:left w:val="none" w:sz="0" w:space="0" w:color="auto"/>
            <w:bottom w:val="none" w:sz="0" w:space="0" w:color="auto"/>
            <w:right w:val="none" w:sz="0" w:space="0" w:color="auto"/>
          </w:divBdr>
          <w:divsChild>
            <w:div w:id="1125737925">
              <w:marLeft w:val="0"/>
              <w:marRight w:val="0"/>
              <w:marTop w:val="0"/>
              <w:marBottom w:val="0"/>
              <w:divBdr>
                <w:top w:val="none" w:sz="0" w:space="0" w:color="auto"/>
                <w:left w:val="none" w:sz="0" w:space="0" w:color="auto"/>
                <w:bottom w:val="none" w:sz="0" w:space="0" w:color="auto"/>
                <w:right w:val="none" w:sz="0" w:space="0" w:color="auto"/>
              </w:divBdr>
            </w:div>
            <w:div w:id="1864510640">
              <w:marLeft w:val="0"/>
              <w:marRight w:val="0"/>
              <w:marTop w:val="0"/>
              <w:marBottom w:val="0"/>
              <w:divBdr>
                <w:top w:val="none" w:sz="0" w:space="0" w:color="auto"/>
                <w:left w:val="none" w:sz="0" w:space="0" w:color="auto"/>
                <w:bottom w:val="none" w:sz="0" w:space="0" w:color="auto"/>
                <w:right w:val="none" w:sz="0" w:space="0" w:color="auto"/>
              </w:divBdr>
            </w:div>
            <w:div w:id="1606769249">
              <w:marLeft w:val="0"/>
              <w:marRight w:val="0"/>
              <w:marTop w:val="0"/>
              <w:marBottom w:val="0"/>
              <w:divBdr>
                <w:top w:val="none" w:sz="0" w:space="0" w:color="auto"/>
                <w:left w:val="none" w:sz="0" w:space="0" w:color="auto"/>
                <w:bottom w:val="none" w:sz="0" w:space="0" w:color="auto"/>
                <w:right w:val="none" w:sz="0" w:space="0" w:color="auto"/>
              </w:divBdr>
            </w:div>
            <w:div w:id="1586182046">
              <w:marLeft w:val="0"/>
              <w:marRight w:val="0"/>
              <w:marTop w:val="0"/>
              <w:marBottom w:val="0"/>
              <w:divBdr>
                <w:top w:val="none" w:sz="0" w:space="0" w:color="auto"/>
                <w:left w:val="none" w:sz="0" w:space="0" w:color="auto"/>
                <w:bottom w:val="none" w:sz="0" w:space="0" w:color="auto"/>
                <w:right w:val="none" w:sz="0" w:space="0" w:color="auto"/>
              </w:divBdr>
            </w:div>
            <w:div w:id="843210231">
              <w:marLeft w:val="0"/>
              <w:marRight w:val="0"/>
              <w:marTop w:val="0"/>
              <w:marBottom w:val="0"/>
              <w:divBdr>
                <w:top w:val="none" w:sz="0" w:space="0" w:color="auto"/>
                <w:left w:val="none" w:sz="0" w:space="0" w:color="auto"/>
                <w:bottom w:val="none" w:sz="0" w:space="0" w:color="auto"/>
                <w:right w:val="none" w:sz="0" w:space="0" w:color="auto"/>
              </w:divBdr>
            </w:div>
            <w:div w:id="2118525706">
              <w:marLeft w:val="0"/>
              <w:marRight w:val="0"/>
              <w:marTop w:val="0"/>
              <w:marBottom w:val="0"/>
              <w:divBdr>
                <w:top w:val="none" w:sz="0" w:space="0" w:color="auto"/>
                <w:left w:val="none" w:sz="0" w:space="0" w:color="auto"/>
                <w:bottom w:val="none" w:sz="0" w:space="0" w:color="auto"/>
                <w:right w:val="none" w:sz="0" w:space="0" w:color="auto"/>
              </w:divBdr>
            </w:div>
            <w:div w:id="1529560311">
              <w:marLeft w:val="0"/>
              <w:marRight w:val="0"/>
              <w:marTop w:val="0"/>
              <w:marBottom w:val="0"/>
              <w:divBdr>
                <w:top w:val="none" w:sz="0" w:space="0" w:color="auto"/>
                <w:left w:val="none" w:sz="0" w:space="0" w:color="auto"/>
                <w:bottom w:val="none" w:sz="0" w:space="0" w:color="auto"/>
                <w:right w:val="none" w:sz="0" w:space="0" w:color="auto"/>
              </w:divBdr>
            </w:div>
            <w:div w:id="1726025969">
              <w:marLeft w:val="0"/>
              <w:marRight w:val="0"/>
              <w:marTop w:val="0"/>
              <w:marBottom w:val="0"/>
              <w:divBdr>
                <w:top w:val="none" w:sz="0" w:space="0" w:color="auto"/>
                <w:left w:val="none" w:sz="0" w:space="0" w:color="auto"/>
                <w:bottom w:val="none" w:sz="0" w:space="0" w:color="auto"/>
                <w:right w:val="none" w:sz="0" w:space="0" w:color="auto"/>
              </w:divBdr>
            </w:div>
            <w:div w:id="122307765">
              <w:marLeft w:val="0"/>
              <w:marRight w:val="0"/>
              <w:marTop w:val="0"/>
              <w:marBottom w:val="0"/>
              <w:divBdr>
                <w:top w:val="none" w:sz="0" w:space="0" w:color="auto"/>
                <w:left w:val="none" w:sz="0" w:space="0" w:color="auto"/>
                <w:bottom w:val="none" w:sz="0" w:space="0" w:color="auto"/>
                <w:right w:val="none" w:sz="0" w:space="0" w:color="auto"/>
              </w:divBdr>
            </w:div>
            <w:div w:id="1986080520">
              <w:marLeft w:val="0"/>
              <w:marRight w:val="0"/>
              <w:marTop w:val="0"/>
              <w:marBottom w:val="0"/>
              <w:divBdr>
                <w:top w:val="none" w:sz="0" w:space="0" w:color="auto"/>
                <w:left w:val="none" w:sz="0" w:space="0" w:color="auto"/>
                <w:bottom w:val="none" w:sz="0" w:space="0" w:color="auto"/>
                <w:right w:val="none" w:sz="0" w:space="0" w:color="auto"/>
              </w:divBdr>
            </w:div>
            <w:div w:id="1398164885">
              <w:marLeft w:val="0"/>
              <w:marRight w:val="0"/>
              <w:marTop w:val="0"/>
              <w:marBottom w:val="0"/>
              <w:divBdr>
                <w:top w:val="none" w:sz="0" w:space="0" w:color="auto"/>
                <w:left w:val="none" w:sz="0" w:space="0" w:color="auto"/>
                <w:bottom w:val="none" w:sz="0" w:space="0" w:color="auto"/>
                <w:right w:val="none" w:sz="0" w:space="0" w:color="auto"/>
              </w:divBdr>
            </w:div>
            <w:div w:id="1648627584">
              <w:marLeft w:val="0"/>
              <w:marRight w:val="0"/>
              <w:marTop w:val="0"/>
              <w:marBottom w:val="0"/>
              <w:divBdr>
                <w:top w:val="none" w:sz="0" w:space="0" w:color="auto"/>
                <w:left w:val="none" w:sz="0" w:space="0" w:color="auto"/>
                <w:bottom w:val="none" w:sz="0" w:space="0" w:color="auto"/>
                <w:right w:val="none" w:sz="0" w:space="0" w:color="auto"/>
              </w:divBdr>
            </w:div>
            <w:div w:id="463498763">
              <w:marLeft w:val="0"/>
              <w:marRight w:val="0"/>
              <w:marTop w:val="0"/>
              <w:marBottom w:val="0"/>
              <w:divBdr>
                <w:top w:val="none" w:sz="0" w:space="0" w:color="auto"/>
                <w:left w:val="none" w:sz="0" w:space="0" w:color="auto"/>
                <w:bottom w:val="none" w:sz="0" w:space="0" w:color="auto"/>
                <w:right w:val="none" w:sz="0" w:space="0" w:color="auto"/>
              </w:divBdr>
            </w:div>
            <w:div w:id="1298954168">
              <w:marLeft w:val="0"/>
              <w:marRight w:val="0"/>
              <w:marTop w:val="0"/>
              <w:marBottom w:val="0"/>
              <w:divBdr>
                <w:top w:val="none" w:sz="0" w:space="0" w:color="auto"/>
                <w:left w:val="none" w:sz="0" w:space="0" w:color="auto"/>
                <w:bottom w:val="none" w:sz="0" w:space="0" w:color="auto"/>
                <w:right w:val="none" w:sz="0" w:space="0" w:color="auto"/>
              </w:divBdr>
            </w:div>
            <w:div w:id="2083411698">
              <w:marLeft w:val="0"/>
              <w:marRight w:val="0"/>
              <w:marTop w:val="0"/>
              <w:marBottom w:val="0"/>
              <w:divBdr>
                <w:top w:val="none" w:sz="0" w:space="0" w:color="auto"/>
                <w:left w:val="none" w:sz="0" w:space="0" w:color="auto"/>
                <w:bottom w:val="none" w:sz="0" w:space="0" w:color="auto"/>
                <w:right w:val="none" w:sz="0" w:space="0" w:color="auto"/>
              </w:divBdr>
            </w:div>
            <w:div w:id="399984033">
              <w:marLeft w:val="0"/>
              <w:marRight w:val="0"/>
              <w:marTop w:val="0"/>
              <w:marBottom w:val="0"/>
              <w:divBdr>
                <w:top w:val="none" w:sz="0" w:space="0" w:color="auto"/>
                <w:left w:val="none" w:sz="0" w:space="0" w:color="auto"/>
                <w:bottom w:val="none" w:sz="0" w:space="0" w:color="auto"/>
                <w:right w:val="none" w:sz="0" w:space="0" w:color="auto"/>
              </w:divBdr>
            </w:div>
            <w:div w:id="1002662078">
              <w:marLeft w:val="0"/>
              <w:marRight w:val="0"/>
              <w:marTop w:val="0"/>
              <w:marBottom w:val="0"/>
              <w:divBdr>
                <w:top w:val="none" w:sz="0" w:space="0" w:color="auto"/>
                <w:left w:val="none" w:sz="0" w:space="0" w:color="auto"/>
                <w:bottom w:val="none" w:sz="0" w:space="0" w:color="auto"/>
                <w:right w:val="none" w:sz="0" w:space="0" w:color="auto"/>
              </w:divBdr>
            </w:div>
            <w:div w:id="1744060238">
              <w:marLeft w:val="0"/>
              <w:marRight w:val="0"/>
              <w:marTop w:val="0"/>
              <w:marBottom w:val="0"/>
              <w:divBdr>
                <w:top w:val="none" w:sz="0" w:space="0" w:color="auto"/>
                <w:left w:val="none" w:sz="0" w:space="0" w:color="auto"/>
                <w:bottom w:val="none" w:sz="0" w:space="0" w:color="auto"/>
                <w:right w:val="none" w:sz="0" w:space="0" w:color="auto"/>
              </w:divBdr>
            </w:div>
            <w:div w:id="800001593">
              <w:marLeft w:val="0"/>
              <w:marRight w:val="0"/>
              <w:marTop w:val="0"/>
              <w:marBottom w:val="0"/>
              <w:divBdr>
                <w:top w:val="none" w:sz="0" w:space="0" w:color="auto"/>
                <w:left w:val="none" w:sz="0" w:space="0" w:color="auto"/>
                <w:bottom w:val="none" w:sz="0" w:space="0" w:color="auto"/>
                <w:right w:val="none" w:sz="0" w:space="0" w:color="auto"/>
              </w:divBdr>
            </w:div>
            <w:div w:id="742490071">
              <w:marLeft w:val="0"/>
              <w:marRight w:val="0"/>
              <w:marTop w:val="0"/>
              <w:marBottom w:val="0"/>
              <w:divBdr>
                <w:top w:val="none" w:sz="0" w:space="0" w:color="auto"/>
                <w:left w:val="none" w:sz="0" w:space="0" w:color="auto"/>
                <w:bottom w:val="none" w:sz="0" w:space="0" w:color="auto"/>
                <w:right w:val="none" w:sz="0" w:space="0" w:color="auto"/>
              </w:divBdr>
            </w:div>
            <w:div w:id="250428599">
              <w:marLeft w:val="0"/>
              <w:marRight w:val="0"/>
              <w:marTop w:val="0"/>
              <w:marBottom w:val="0"/>
              <w:divBdr>
                <w:top w:val="none" w:sz="0" w:space="0" w:color="auto"/>
                <w:left w:val="none" w:sz="0" w:space="0" w:color="auto"/>
                <w:bottom w:val="none" w:sz="0" w:space="0" w:color="auto"/>
                <w:right w:val="none" w:sz="0" w:space="0" w:color="auto"/>
              </w:divBdr>
            </w:div>
            <w:div w:id="1392654913">
              <w:marLeft w:val="0"/>
              <w:marRight w:val="0"/>
              <w:marTop w:val="0"/>
              <w:marBottom w:val="0"/>
              <w:divBdr>
                <w:top w:val="none" w:sz="0" w:space="0" w:color="auto"/>
                <w:left w:val="none" w:sz="0" w:space="0" w:color="auto"/>
                <w:bottom w:val="none" w:sz="0" w:space="0" w:color="auto"/>
                <w:right w:val="none" w:sz="0" w:space="0" w:color="auto"/>
              </w:divBdr>
            </w:div>
            <w:div w:id="1992322665">
              <w:marLeft w:val="0"/>
              <w:marRight w:val="0"/>
              <w:marTop w:val="0"/>
              <w:marBottom w:val="0"/>
              <w:divBdr>
                <w:top w:val="none" w:sz="0" w:space="0" w:color="auto"/>
                <w:left w:val="none" w:sz="0" w:space="0" w:color="auto"/>
                <w:bottom w:val="none" w:sz="0" w:space="0" w:color="auto"/>
                <w:right w:val="none" w:sz="0" w:space="0" w:color="auto"/>
              </w:divBdr>
            </w:div>
            <w:div w:id="1530870177">
              <w:marLeft w:val="0"/>
              <w:marRight w:val="0"/>
              <w:marTop w:val="0"/>
              <w:marBottom w:val="0"/>
              <w:divBdr>
                <w:top w:val="none" w:sz="0" w:space="0" w:color="auto"/>
                <w:left w:val="none" w:sz="0" w:space="0" w:color="auto"/>
                <w:bottom w:val="none" w:sz="0" w:space="0" w:color="auto"/>
                <w:right w:val="none" w:sz="0" w:space="0" w:color="auto"/>
              </w:divBdr>
            </w:div>
            <w:div w:id="1615943168">
              <w:marLeft w:val="0"/>
              <w:marRight w:val="0"/>
              <w:marTop w:val="0"/>
              <w:marBottom w:val="0"/>
              <w:divBdr>
                <w:top w:val="none" w:sz="0" w:space="0" w:color="auto"/>
                <w:left w:val="none" w:sz="0" w:space="0" w:color="auto"/>
                <w:bottom w:val="none" w:sz="0" w:space="0" w:color="auto"/>
                <w:right w:val="none" w:sz="0" w:space="0" w:color="auto"/>
              </w:divBdr>
            </w:div>
            <w:div w:id="1525094971">
              <w:marLeft w:val="0"/>
              <w:marRight w:val="0"/>
              <w:marTop w:val="0"/>
              <w:marBottom w:val="0"/>
              <w:divBdr>
                <w:top w:val="none" w:sz="0" w:space="0" w:color="auto"/>
                <w:left w:val="none" w:sz="0" w:space="0" w:color="auto"/>
                <w:bottom w:val="none" w:sz="0" w:space="0" w:color="auto"/>
                <w:right w:val="none" w:sz="0" w:space="0" w:color="auto"/>
              </w:divBdr>
            </w:div>
            <w:div w:id="1679193859">
              <w:marLeft w:val="0"/>
              <w:marRight w:val="0"/>
              <w:marTop w:val="0"/>
              <w:marBottom w:val="0"/>
              <w:divBdr>
                <w:top w:val="none" w:sz="0" w:space="0" w:color="auto"/>
                <w:left w:val="none" w:sz="0" w:space="0" w:color="auto"/>
                <w:bottom w:val="none" w:sz="0" w:space="0" w:color="auto"/>
                <w:right w:val="none" w:sz="0" w:space="0" w:color="auto"/>
              </w:divBdr>
            </w:div>
            <w:div w:id="1446729862">
              <w:marLeft w:val="0"/>
              <w:marRight w:val="0"/>
              <w:marTop w:val="0"/>
              <w:marBottom w:val="0"/>
              <w:divBdr>
                <w:top w:val="none" w:sz="0" w:space="0" w:color="auto"/>
                <w:left w:val="none" w:sz="0" w:space="0" w:color="auto"/>
                <w:bottom w:val="none" w:sz="0" w:space="0" w:color="auto"/>
                <w:right w:val="none" w:sz="0" w:space="0" w:color="auto"/>
              </w:divBdr>
            </w:div>
            <w:div w:id="748117004">
              <w:marLeft w:val="0"/>
              <w:marRight w:val="0"/>
              <w:marTop w:val="0"/>
              <w:marBottom w:val="0"/>
              <w:divBdr>
                <w:top w:val="none" w:sz="0" w:space="0" w:color="auto"/>
                <w:left w:val="none" w:sz="0" w:space="0" w:color="auto"/>
                <w:bottom w:val="none" w:sz="0" w:space="0" w:color="auto"/>
                <w:right w:val="none" w:sz="0" w:space="0" w:color="auto"/>
              </w:divBdr>
            </w:div>
            <w:div w:id="1704137279">
              <w:marLeft w:val="0"/>
              <w:marRight w:val="0"/>
              <w:marTop w:val="0"/>
              <w:marBottom w:val="0"/>
              <w:divBdr>
                <w:top w:val="none" w:sz="0" w:space="0" w:color="auto"/>
                <w:left w:val="none" w:sz="0" w:space="0" w:color="auto"/>
                <w:bottom w:val="none" w:sz="0" w:space="0" w:color="auto"/>
                <w:right w:val="none" w:sz="0" w:space="0" w:color="auto"/>
              </w:divBdr>
            </w:div>
            <w:div w:id="2055107620">
              <w:marLeft w:val="0"/>
              <w:marRight w:val="0"/>
              <w:marTop w:val="0"/>
              <w:marBottom w:val="0"/>
              <w:divBdr>
                <w:top w:val="none" w:sz="0" w:space="0" w:color="auto"/>
                <w:left w:val="none" w:sz="0" w:space="0" w:color="auto"/>
                <w:bottom w:val="none" w:sz="0" w:space="0" w:color="auto"/>
                <w:right w:val="none" w:sz="0" w:space="0" w:color="auto"/>
              </w:divBdr>
            </w:div>
            <w:div w:id="1186597407">
              <w:marLeft w:val="0"/>
              <w:marRight w:val="0"/>
              <w:marTop w:val="0"/>
              <w:marBottom w:val="0"/>
              <w:divBdr>
                <w:top w:val="none" w:sz="0" w:space="0" w:color="auto"/>
                <w:left w:val="none" w:sz="0" w:space="0" w:color="auto"/>
                <w:bottom w:val="none" w:sz="0" w:space="0" w:color="auto"/>
                <w:right w:val="none" w:sz="0" w:space="0" w:color="auto"/>
              </w:divBdr>
            </w:div>
            <w:div w:id="1466238841">
              <w:marLeft w:val="0"/>
              <w:marRight w:val="0"/>
              <w:marTop w:val="0"/>
              <w:marBottom w:val="0"/>
              <w:divBdr>
                <w:top w:val="none" w:sz="0" w:space="0" w:color="auto"/>
                <w:left w:val="none" w:sz="0" w:space="0" w:color="auto"/>
                <w:bottom w:val="none" w:sz="0" w:space="0" w:color="auto"/>
                <w:right w:val="none" w:sz="0" w:space="0" w:color="auto"/>
              </w:divBdr>
            </w:div>
            <w:div w:id="913516414">
              <w:marLeft w:val="0"/>
              <w:marRight w:val="0"/>
              <w:marTop w:val="0"/>
              <w:marBottom w:val="0"/>
              <w:divBdr>
                <w:top w:val="none" w:sz="0" w:space="0" w:color="auto"/>
                <w:left w:val="none" w:sz="0" w:space="0" w:color="auto"/>
                <w:bottom w:val="none" w:sz="0" w:space="0" w:color="auto"/>
                <w:right w:val="none" w:sz="0" w:space="0" w:color="auto"/>
              </w:divBdr>
            </w:div>
            <w:div w:id="865944297">
              <w:marLeft w:val="0"/>
              <w:marRight w:val="0"/>
              <w:marTop w:val="0"/>
              <w:marBottom w:val="0"/>
              <w:divBdr>
                <w:top w:val="none" w:sz="0" w:space="0" w:color="auto"/>
                <w:left w:val="none" w:sz="0" w:space="0" w:color="auto"/>
                <w:bottom w:val="none" w:sz="0" w:space="0" w:color="auto"/>
                <w:right w:val="none" w:sz="0" w:space="0" w:color="auto"/>
              </w:divBdr>
            </w:div>
            <w:div w:id="1995714093">
              <w:marLeft w:val="0"/>
              <w:marRight w:val="0"/>
              <w:marTop w:val="0"/>
              <w:marBottom w:val="0"/>
              <w:divBdr>
                <w:top w:val="none" w:sz="0" w:space="0" w:color="auto"/>
                <w:left w:val="none" w:sz="0" w:space="0" w:color="auto"/>
                <w:bottom w:val="none" w:sz="0" w:space="0" w:color="auto"/>
                <w:right w:val="none" w:sz="0" w:space="0" w:color="auto"/>
              </w:divBdr>
            </w:div>
            <w:div w:id="177232966">
              <w:marLeft w:val="0"/>
              <w:marRight w:val="0"/>
              <w:marTop w:val="0"/>
              <w:marBottom w:val="0"/>
              <w:divBdr>
                <w:top w:val="none" w:sz="0" w:space="0" w:color="auto"/>
                <w:left w:val="none" w:sz="0" w:space="0" w:color="auto"/>
                <w:bottom w:val="none" w:sz="0" w:space="0" w:color="auto"/>
                <w:right w:val="none" w:sz="0" w:space="0" w:color="auto"/>
              </w:divBdr>
            </w:div>
            <w:div w:id="496120156">
              <w:marLeft w:val="0"/>
              <w:marRight w:val="0"/>
              <w:marTop w:val="0"/>
              <w:marBottom w:val="0"/>
              <w:divBdr>
                <w:top w:val="none" w:sz="0" w:space="0" w:color="auto"/>
                <w:left w:val="none" w:sz="0" w:space="0" w:color="auto"/>
                <w:bottom w:val="none" w:sz="0" w:space="0" w:color="auto"/>
                <w:right w:val="none" w:sz="0" w:space="0" w:color="auto"/>
              </w:divBdr>
            </w:div>
            <w:div w:id="864249790">
              <w:marLeft w:val="0"/>
              <w:marRight w:val="0"/>
              <w:marTop w:val="0"/>
              <w:marBottom w:val="0"/>
              <w:divBdr>
                <w:top w:val="none" w:sz="0" w:space="0" w:color="auto"/>
                <w:left w:val="none" w:sz="0" w:space="0" w:color="auto"/>
                <w:bottom w:val="none" w:sz="0" w:space="0" w:color="auto"/>
                <w:right w:val="none" w:sz="0" w:space="0" w:color="auto"/>
              </w:divBdr>
            </w:div>
            <w:div w:id="157618463">
              <w:marLeft w:val="0"/>
              <w:marRight w:val="0"/>
              <w:marTop w:val="0"/>
              <w:marBottom w:val="0"/>
              <w:divBdr>
                <w:top w:val="none" w:sz="0" w:space="0" w:color="auto"/>
                <w:left w:val="none" w:sz="0" w:space="0" w:color="auto"/>
                <w:bottom w:val="none" w:sz="0" w:space="0" w:color="auto"/>
                <w:right w:val="none" w:sz="0" w:space="0" w:color="auto"/>
              </w:divBdr>
            </w:div>
            <w:div w:id="1760785773">
              <w:marLeft w:val="0"/>
              <w:marRight w:val="0"/>
              <w:marTop w:val="0"/>
              <w:marBottom w:val="0"/>
              <w:divBdr>
                <w:top w:val="none" w:sz="0" w:space="0" w:color="auto"/>
                <w:left w:val="none" w:sz="0" w:space="0" w:color="auto"/>
                <w:bottom w:val="none" w:sz="0" w:space="0" w:color="auto"/>
                <w:right w:val="none" w:sz="0" w:space="0" w:color="auto"/>
              </w:divBdr>
            </w:div>
            <w:div w:id="78142058">
              <w:marLeft w:val="0"/>
              <w:marRight w:val="0"/>
              <w:marTop w:val="0"/>
              <w:marBottom w:val="0"/>
              <w:divBdr>
                <w:top w:val="none" w:sz="0" w:space="0" w:color="auto"/>
                <w:left w:val="none" w:sz="0" w:space="0" w:color="auto"/>
                <w:bottom w:val="none" w:sz="0" w:space="0" w:color="auto"/>
                <w:right w:val="none" w:sz="0" w:space="0" w:color="auto"/>
              </w:divBdr>
            </w:div>
            <w:div w:id="833421708">
              <w:marLeft w:val="0"/>
              <w:marRight w:val="0"/>
              <w:marTop w:val="0"/>
              <w:marBottom w:val="0"/>
              <w:divBdr>
                <w:top w:val="none" w:sz="0" w:space="0" w:color="auto"/>
                <w:left w:val="none" w:sz="0" w:space="0" w:color="auto"/>
                <w:bottom w:val="none" w:sz="0" w:space="0" w:color="auto"/>
                <w:right w:val="none" w:sz="0" w:space="0" w:color="auto"/>
              </w:divBdr>
            </w:div>
            <w:div w:id="1760254743">
              <w:marLeft w:val="0"/>
              <w:marRight w:val="0"/>
              <w:marTop w:val="0"/>
              <w:marBottom w:val="0"/>
              <w:divBdr>
                <w:top w:val="none" w:sz="0" w:space="0" w:color="auto"/>
                <w:left w:val="none" w:sz="0" w:space="0" w:color="auto"/>
                <w:bottom w:val="none" w:sz="0" w:space="0" w:color="auto"/>
                <w:right w:val="none" w:sz="0" w:space="0" w:color="auto"/>
              </w:divBdr>
            </w:div>
            <w:div w:id="588779851">
              <w:marLeft w:val="0"/>
              <w:marRight w:val="0"/>
              <w:marTop w:val="0"/>
              <w:marBottom w:val="0"/>
              <w:divBdr>
                <w:top w:val="none" w:sz="0" w:space="0" w:color="auto"/>
                <w:left w:val="none" w:sz="0" w:space="0" w:color="auto"/>
                <w:bottom w:val="none" w:sz="0" w:space="0" w:color="auto"/>
                <w:right w:val="none" w:sz="0" w:space="0" w:color="auto"/>
              </w:divBdr>
            </w:div>
            <w:div w:id="73208462">
              <w:marLeft w:val="0"/>
              <w:marRight w:val="0"/>
              <w:marTop w:val="0"/>
              <w:marBottom w:val="0"/>
              <w:divBdr>
                <w:top w:val="none" w:sz="0" w:space="0" w:color="auto"/>
                <w:left w:val="none" w:sz="0" w:space="0" w:color="auto"/>
                <w:bottom w:val="none" w:sz="0" w:space="0" w:color="auto"/>
                <w:right w:val="none" w:sz="0" w:space="0" w:color="auto"/>
              </w:divBdr>
            </w:div>
            <w:div w:id="1815216796">
              <w:marLeft w:val="0"/>
              <w:marRight w:val="0"/>
              <w:marTop w:val="0"/>
              <w:marBottom w:val="0"/>
              <w:divBdr>
                <w:top w:val="none" w:sz="0" w:space="0" w:color="auto"/>
                <w:left w:val="none" w:sz="0" w:space="0" w:color="auto"/>
                <w:bottom w:val="none" w:sz="0" w:space="0" w:color="auto"/>
                <w:right w:val="none" w:sz="0" w:space="0" w:color="auto"/>
              </w:divBdr>
            </w:div>
            <w:div w:id="327290862">
              <w:marLeft w:val="0"/>
              <w:marRight w:val="0"/>
              <w:marTop w:val="0"/>
              <w:marBottom w:val="0"/>
              <w:divBdr>
                <w:top w:val="none" w:sz="0" w:space="0" w:color="auto"/>
                <w:left w:val="none" w:sz="0" w:space="0" w:color="auto"/>
                <w:bottom w:val="none" w:sz="0" w:space="0" w:color="auto"/>
                <w:right w:val="none" w:sz="0" w:space="0" w:color="auto"/>
              </w:divBdr>
            </w:div>
            <w:div w:id="797918798">
              <w:marLeft w:val="0"/>
              <w:marRight w:val="0"/>
              <w:marTop w:val="0"/>
              <w:marBottom w:val="0"/>
              <w:divBdr>
                <w:top w:val="none" w:sz="0" w:space="0" w:color="auto"/>
                <w:left w:val="none" w:sz="0" w:space="0" w:color="auto"/>
                <w:bottom w:val="none" w:sz="0" w:space="0" w:color="auto"/>
                <w:right w:val="none" w:sz="0" w:space="0" w:color="auto"/>
              </w:divBdr>
            </w:div>
            <w:div w:id="1005127354">
              <w:marLeft w:val="0"/>
              <w:marRight w:val="0"/>
              <w:marTop w:val="0"/>
              <w:marBottom w:val="0"/>
              <w:divBdr>
                <w:top w:val="none" w:sz="0" w:space="0" w:color="auto"/>
                <w:left w:val="none" w:sz="0" w:space="0" w:color="auto"/>
                <w:bottom w:val="none" w:sz="0" w:space="0" w:color="auto"/>
                <w:right w:val="none" w:sz="0" w:space="0" w:color="auto"/>
              </w:divBdr>
            </w:div>
            <w:div w:id="638803965">
              <w:marLeft w:val="0"/>
              <w:marRight w:val="0"/>
              <w:marTop w:val="0"/>
              <w:marBottom w:val="0"/>
              <w:divBdr>
                <w:top w:val="none" w:sz="0" w:space="0" w:color="auto"/>
                <w:left w:val="none" w:sz="0" w:space="0" w:color="auto"/>
                <w:bottom w:val="none" w:sz="0" w:space="0" w:color="auto"/>
                <w:right w:val="none" w:sz="0" w:space="0" w:color="auto"/>
              </w:divBdr>
            </w:div>
            <w:div w:id="446003221">
              <w:marLeft w:val="0"/>
              <w:marRight w:val="0"/>
              <w:marTop w:val="0"/>
              <w:marBottom w:val="0"/>
              <w:divBdr>
                <w:top w:val="none" w:sz="0" w:space="0" w:color="auto"/>
                <w:left w:val="none" w:sz="0" w:space="0" w:color="auto"/>
                <w:bottom w:val="none" w:sz="0" w:space="0" w:color="auto"/>
                <w:right w:val="none" w:sz="0" w:space="0" w:color="auto"/>
              </w:divBdr>
            </w:div>
            <w:div w:id="1737315497">
              <w:marLeft w:val="0"/>
              <w:marRight w:val="0"/>
              <w:marTop w:val="0"/>
              <w:marBottom w:val="0"/>
              <w:divBdr>
                <w:top w:val="none" w:sz="0" w:space="0" w:color="auto"/>
                <w:left w:val="none" w:sz="0" w:space="0" w:color="auto"/>
                <w:bottom w:val="none" w:sz="0" w:space="0" w:color="auto"/>
                <w:right w:val="none" w:sz="0" w:space="0" w:color="auto"/>
              </w:divBdr>
            </w:div>
            <w:div w:id="1972593170">
              <w:marLeft w:val="0"/>
              <w:marRight w:val="0"/>
              <w:marTop w:val="0"/>
              <w:marBottom w:val="0"/>
              <w:divBdr>
                <w:top w:val="none" w:sz="0" w:space="0" w:color="auto"/>
                <w:left w:val="none" w:sz="0" w:space="0" w:color="auto"/>
                <w:bottom w:val="none" w:sz="0" w:space="0" w:color="auto"/>
                <w:right w:val="none" w:sz="0" w:space="0" w:color="auto"/>
              </w:divBdr>
            </w:div>
            <w:div w:id="1994290718">
              <w:marLeft w:val="0"/>
              <w:marRight w:val="0"/>
              <w:marTop w:val="0"/>
              <w:marBottom w:val="0"/>
              <w:divBdr>
                <w:top w:val="none" w:sz="0" w:space="0" w:color="auto"/>
                <w:left w:val="none" w:sz="0" w:space="0" w:color="auto"/>
                <w:bottom w:val="none" w:sz="0" w:space="0" w:color="auto"/>
                <w:right w:val="none" w:sz="0" w:space="0" w:color="auto"/>
              </w:divBdr>
            </w:div>
            <w:div w:id="158931688">
              <w:marLeft w:val="0"/>
              <w:marRight w:val="0"/>
              <w:marTop w:val="0"/>
              <w:marBottom w:val="0"/>
              <w:divBdr>
                <w:top w:val="none" w:sz="0" w:space="0" w:color="auto"/>
                <w:left w:val="none" w:sz="0" w:space="0" w:color="auto"/>
                <w:bottom w:val="none" w:sz="0" w:space="0" w:color="auto"/>
                <w:right w:val="none" w:sz="0" w:space="0" w:color="auto"/>
              </w:divBdr>
            </w:div>
            <w:div w:id="1479028920">
              <w:marLeft w:val="0"/>
              <w:marRight w:val="0"/>
              <w:marTop w:val="0"/>
              <w:marBottom w:val="0"/>
              <w:divBdr>
                <w:top w:val="none" w:sz="0" w:space="0" w:color="auto"/>
                <w:left w:val="none" w:sz="0" w:space="0" w:color="auto"/>
                <w:bottom w:val="none" w:sz="0" w:space="0" w:color="auto"/>
                <w:right w:val="none" w:sz="0" w:space="0" w:color="auto"/>
              </w:divBdr>
            </w:div>
            <w:div w:id="194731772">
              <w:marLeft w:val="0"/>
              <w:marRight w:val="0"/>
              <w:marTop w:val="0"/>
              <w:marBottom w:val="0"/>
              <w:divBdr>
                <w:top w:val="none" w:sz="0" w:space="0" w:color="auto"/>
                <w:left w:val="none" w:sz="0" w:space="0" w:color="auto"/>
                <w:bottom w:val="none" w:sz="0" w:space="0" w:color="auto"/>
                <w:right w:val="none" w:sz="0" w:space="0" w:color="auto"/>
              </w:divBdr>
            </w:div>
            <w:div w:id="476067535">
              <w:marLeft w:val="0"/>
              <w:marRight w:val="0"/>
              <w:marTop w:val="0"/>
              <w:marBottom w:val="0"/>
              <w:divBdr>
                <w:top w:val="none" w:sz="0" w:space="0" w:color="auto"/>
                <w:left w:val="none" w:sz="0" w:space="0" w:color="auto"/>
                <w:bottom w:val="none" w:sz="0" w:space="0" w:color="auto"/>
                <w:right w:val="none" w:sz="0" w:space="0" w:color="auto"/>
              </w:divBdr>
            </w:div>
            <w:div w:id="1060255048">
              <w:marLeft w:val="0"/>
              <w:marRight w:val="0"/>
              <w:marTop w:val="0"/>
              <w:marBottom w:val="0"/>
              <w:divBdr>
                <w:top w:val="none" w:sz="0" w:space="0" w:color="auto"/>
                <w:left w:val="none" w:sz="0" w:space="0" w:color="auto"/>
                <w:bottom w:val="none" w:sz="0" w:space="0" w:color="auto"/>
                <w:right w:val="none" w:sz="0" w:space="0" w:color="auto"/>
              </w:divBdr>
            </w:div>
            <w:div w:id="788670193">
              <w:marLeft w:val="0"/>
              <w:marRight w:val="0"/>
              <w:marTop w:val="0"/>
              <w:marBottom w:val="0"/>
              <w:divBdr>
                <w:top w:val="none" w:sz="0" w:space="0" w:color="auto"/>
                <w:left w:val="none" w:sz="0" w:space="0" w:color="auto"/>
                <w:bottom w:val="none" w:sz="0" w:space="0" w:color="auto"/>
                <w:right w:val="none" w:sz="0" w:space="0" w:color="auto"/>
              </w:divBdr>
            </w:div>
            <w:div w:id="1990160987">
              <w:marLeft w:val="0"/>
              <w:marRight w:val="0"/>
              <w:marTop w:val="0"/>
              <w:marBottom w:val="0"/>
              <w:divBdr>
                <w:top w:val="none" w:sz="0" w:space="0" w:color="auto"/>
                <w:left w:val="none" w:sz="0" w:space="0" w:color="auto"/>
                <w:bottom w:val="none" w:sz="0" w:space="0" w:color="auto"/>
                <w:right w:val="none" w:sz="0" w:space="0" w:color="auto"/>
              </w:divBdr>
            </w:div>
            <w:div w:id="895316292">
              <w:marLeft w:val="0"/>
              <w:marRight w:val="0"/>
              <w:marTop w:val="0"/>
              <w:marBottom w:val="0"/>
              <w:divBdr>
                <w:top w:val="none" w:sz="0" w:space="0" w:color="auto"/>
                <w:left w:val="none" w:sz="0" w:space="0" w:color="auto"/>
                <w:bottom w:val="none" w:sz="0" w:space="0" w:color="auto"/>
                <w:right w:val="none" w:sz="0" w:space="0" w:color="auto"/>
              </w:divBdr>
            </w:div>
            <w:div w:id="1892499134">
              <w:marLeft w:val="0"/>
              <w:marRight w:val="0"/>
              <w:marTop w:val="0"/>
              <w:marBottom w:val="0"/>
              <w:divBdr>
                <w:top w:val="none" w:sz="0" w:space="0" w:color="auto"/>
                <w:left w:val="none" w:sz="0" w:space="0" w:color="auto"/>
                <w:bottom w:val="none" w:sz="0" w:space="0" w:color="auto"/>
                <w:right w:val="none" w:sz="0" w:space="0" w:color="auto"/>
              </w:divBdr>
            </w:div>
            <w:div w:id="338970670">
              <w:marLeft w:val="0"/>
              <w:marRight w:val="0"/>
              <w:marTop w:val="0"/>
              <w:marBottom w:val="0"/>
              <w:divBdr>
                <w:top w:val="none" w:sz="0" w:space="0" w:color="auto"/>
                <w:left w:val="none" w:sz="0" w:space="0" w:color="auto"/>
                <w:bottom w:val="none" w:sz="0" w:space="0" w:color="auto"/>
                <w:right w:val="none" w:sz="0" w:space="0" w:color="auto"/>
              </w:divBdr>
            </w:div>
            <w:div w:id="617761642">
              <w:marLeft w:val="0"/>
              <w:marRight w:val="0"/>
              <w:marTop w:val="0"/>
              <w:marBottom w:val="0"/>
              <w:divBdr>
                <w:top w:val="none" w:sz="0" w:space="0" w:color="auto"/>
                <w:left w:val="none" w:sz="0" w:space="0" w:color="auto"/>
                <w:bottom w:val="none" w:sz="0" w:space="0" w:color="auto"/>
                <w:right w:val="none" w:sz="0" w:space="0" w:color="auto"/>
              </w:divBdr>
            </w:div>
            <w:div w:id="960843808">
              <w:marLeft w:val="0"/>
              <w:marRight w:val="0"/>
              <w:marTop w:val="0"/>
              <w:marBottom w:val="0"/>
              <w:divBdr>
                <w:top w:val="none" w:sz="0" w:space="0" w:color="auto"/>
                <w:left w:val="none" w:sz="0" w:space="0" w:color="auto"/>
                <w:bottom w:val="none" w:sz="0" w:space="0" w:color="auto"/>
                <w:right w:val="none" w:sz="0" w:space="0" w:color="auto"/>
              </w:divBdr>
            </w:div>
            <w:div w:id="2026980349">
              <w:marLeft w:val="0"/>
              <w:marRight w:val="0"/>
              <w:marTop w:val="0"/>
              <w:marBottom w:val="0"/>
              <w:divBdr>
                <w:top w:val="none" w:sz="0" w:space="0" w:color="auto"/>
                <w:left w:val="none" w:sz="0" w:space="0" w:color="auto"/>
                <w:bottom w:val="none" w:sz="0" w:space="0" w:color="auto"/>
                <w:right w:val="none" w:sz="0" w:space="0" w:color="auto"/>
              </w:divBdr>
            </w:div>
            <w:div w:id="1338464792">
              <w:marLeft w:val="0"/>
              <w:marRight w:val="0"/>
              <w:marTop w:val="0"/>
              <w:marBottom w:val="0"/>
              <w:divBdr>
                <w:top w:val="none" w:sz="0" w:space="0" w:color="auto"/>
                <w:left w:val="none" w:sz="0" w:space="0" w:color="auto"/>
                <w:bottom w:val="none" w:sz="0" w:space="0" w:color="auto"/>
                <w:right w:val="none" w:sz="0" w:space="0" w:color="auto"/>
              </w:divBdr>
            </w:div>
            <w:div w:id="1639215196">
              <w:marLeft w:val="0"/>
              <w:marRight w:val="0"/>
              <w:marTop w:val="0"/>
              <w:marBottom w:val="0"/>
              <w:divBdr>
                <w:top w:val="none" w:sz="0" w:space="0" w:color="auto"/>
                <w:left w:val="none" w:sz="0" w:space="0" w:color="auto"/>
                <w:bottom w:val="none" w:sz="0" w:space="0" w:color="auto"/>
                <w:right w:val="none" w:sz="0" w:space="0" w:color="auto"/>
              </w:divBdr>
            </w:div>
            <w:div w:id="493377993">
              <w:marLeft w:val="0"/>
              <w:marRight w:val="0"/>
              <w:marTop w:val="0"/>
              <w:marBottom w:val="0"/>
              <w:divBdr>
                <w:top w:val="none" w:sz="0" w:space="0" w:color="auto"/>
                <w:left w:val="none" w:sz="0" w:space="0" w:color="auto"/>
                <w:bottom w:val="none" w:sz="0" w:space="0" w:color="auto"/>
                <w:right w:val="none" w:sz="0" w:space="0" w:color="auto"/>
              </w:divBdr>
            </w:div>
            <w:div w:id="139736903">
              <w:marLeft w:val="0"/>
              <w:marRight w:val="0"/>
              <w:marTop w:val="0"/>
              <w:marBottom w:val="0"/>
              <w:divBdr>
                <w:top w:val="none" w:sz="0" w:space="0" w:color="auto"/>
                <w:left w:val="none" w:sz="0" w:space="0" w:color="auto"/>
                <w:bottom w:val="none" w:sz="0" w:space="0" w:color="auto"/>
                <w:right w:val="none" w:sz="0" w:space="0" w:color="auto"/>
              </w:divBdr>
            </w:div>
            <w:div w:id="628782416">
              <w:marLeft w:val="0"/>
              <w:marRight w:val="0"/>
              <w:marTop w:val="0"/>
              <w:marBottom w:val="0"/>
              <w:divBdr>
                <w:top w:val="none" w:sz="0" w:space="0" w:color="auto"/>
                <w:left w:val="none" w:sz="0" w:space="0" w:color="auto"/>
                <w:bottom w:val="none" w:sz="0" w:space="0" w:color="auto"/>
                <w:right w:val="none" w:sz="0" w:space="0" w:color="auto"/>
              </w:divBdr>
            </w:div>
            <w:div w:id="643583299">
              <w:marLeft w:val="0"/>
              <w:marRight w:val="0"/>
              <w:marTop w:val="0"/>
              <w:marBottom w:val="0"/>
              <w:divBdr>
                <w:top w:val="none" w:sz="0" w:space="0" w:color="auto"/>
                <w:left w:val="none" w:sz="0" w:space="0" w:color="auto"/>
                <w:bottom w:val="none" w:sz="0" w:space="0" w:color="auto"/>
                <w:right w:val="none" w:sz="0" w:space="0" w:color="auto"/>
              </w:divBdr>
            </w:div>
            <w:div w:id="627665799">
              <w:marLeft w:val="0"/>
              <w:marRight w:val="0"/>
              <w:marTop w:val="0"/>
              <w:marBottom w:val="0"/>
              <w:divBdr>
                <w:top w:val="none" w:sz="0" w:space="0" w:color="auto"/>
                <w:left w:val="none" w:sz="0" w:space="0" w:color="auto"/>
                <w:bottom w:val="none" w:sz="0" w:space="0" w:color="auto"/>
                <w:right w:val="none" w:sz="0" w:space="0" w:color="auto"/>
              </w:divBdr>
            </w:div>
            <w:div w:id="1234780156">
              <w:marLeft w:val="0"/>
              <w:marRight w:val="0"/>
              <w:marTop w:val="0"/>
              <w:marBottom w:val="0"/>
              <w:divBdr>
                <w:top w:val="none" w:sz="0" w:space="0" w:color="auto"/>
                <w:left w:val="none" w:sz="0" w:space="0" w:color="auto"/>
                <w:bottom w:val="none" w:sz="0" w:space="0" w:color="auto"/>
                <w:right w:val="none" w:sz="0" w:space="0" w:color="auto"/>
              </w:divBdr>
            </w:div>
            <w:div w:id="1404982931">
              <w:marLeft w:val="0"/>
              <w:marRight w:val="0"/>
              <w:marTop w:val="0"/>
              <w:marBottom w:val="0"/>
              <w:divBdr>
                <w:top w:val="none" w:sz="0" w:space="0" w:color="auto"/>
                <w:left w:val="none" w:sz="0" w:space="0" w:color="auto"/>
                <w:bottom w:val="none" w:sz="0" w:space="0" w:color="auto"/>
                <w:right w:val="none" w:sz="0" w:space="0" w:color="auto"/>
              </w:divBdr>
            </w:div>
            <w:div w:id="1458833341">
              <w:marLeft w:val="0"/>
              <w:marRight w:val="0"/>
              <w:marTop w:val="0"/>
              <w:marBottom w:val="0"/>
              <w:divBdr>
                <w:top w:val="none" w:sz="0" w:space="0" w:color="auto"/>
                <w:left w:val="none" w:sz="0" w:space="0" w:color="auto"/>
                <w:bottom w:val="none" w:sz="0" w:space="0" w:color="auto"/>
                <w:right w:val="none" w:sz="0" w:space="0" w:color="auto"/>
              </w:divBdr>
            </w:div>
            <w:div w:id="1546792218">
              <w:marLeft w:val="0"/>
              <w:marRight w:val="0"/>
              <w:marTop w:val="0"/>
              <w:marBottom w:val="0"/>
              <w:divBdr>
                <w:top w:val="none" w:sz="0" w:space="0" w:color="auto"/>
                <w:left w:val="none" w:sz="0" w:space="0" w:color="auto"/>
                <w:bottom w:val="none" w:sz="0" w:space="0" w:color="auto"/>
                <w:right w:val="none" w:sz="0" w:space="0" w:color="auto"/>
              </w:divBdr>
            </w:div>
            <w:div w:id="1314259802">
              <w:marLeft w:val="0"/>
              <w:marRight w:val="0"/>
              <w:marTop w:val="0"/>
              <w:marBottom w:val="0"/>
              <w:divBdr>
                <w:top w:val="none" w:sz="0" w:space="0" w:color="auto"/>
                <w:left w:val="none" w:sz="0" w:space="0" w:color="auto"/>
                <w:bottom w:val="none" w:sz="0" w:space="0" w:color="auto"/>
                <w:right w:val="none" w:sz="0" w:space="0" w:color="auto"/>
              </w:divBdr>
            </w:div>
            <w:div w:id="487787030">
              <w:marLeft w:val="0"/>
              <w:marRight w:val="0"/>
              <w:marTop w:val="0"/>
              <w:marBottom w:val="0"/>
              <w:divBdr>
                <w:top w:val="none" w:sz="0" w:space="0" w:color="auto"/>
                <w:left w:val="none" w:sz="0" w:space="0" w:color="auto"/>
                <w:bottom w:val="none" w:sz="0" w:space="0" w:color="auto"/>
                <w:right w:val="none" w:sz="0" w:space="0" w:color="auto"/>
              </w:divBdr>
            </w:div>
            <w:div w:id="183787553">
              <w:marLeft w:val="0"/>
              <w:marRight w:val="0"/>
              <w:marTop w:val="0"/>
              <w:marBottom w:val="0"/>
              <w:divBdr>
                <w:top w:val="none" w:sz="0" w:space="0" w:color="auto"/>
                <w:left w:val="none" w:sz="0" w:space="0" w:color="auto"/>
                <w:bottom w:val="none" w:sz="0" w:space="0" w:color="auto"/>
                <w:right w:val="none" w:sz="0" w:space="0" w:color="auto"/>
              </w:divBdr>
            </w:div>
            <w:div w:id="1923679493">
              <w:marLeft w:val="0"/>
              <w:marRight w:val="0"/>
              <w:marTop w:val="0"/>
              <w:marBottom w:val="0"/>
              <w:divBdr>
                <w:top w:val="none" w:sz="0" w:space="0" w:color="auto"/>
                <w:left w:val="none" w:sz="0" w:space="0" w:color="auto"/>
                <w:bottom w:val="none" w:sz="0" w:space="0" w:color="auto"/>
                <w:right w:val="none" w:sz="0" w:space="0" w:color="auto"/>
              </w:divBdr>
            </w:div>
            <w:div w:id="752162079">
              <w:marLeft w:val="0"/>
              <w:marRight w:val="0"/>
              <w:marTop w:val="0"/>
              <w:marBottom w:val="0"/>
              <w:divBdr>
                <w:top w:val="none" w:sz="0" w:space="0" w:color="auto"/>
                <w:left w:val="none" w:sz="0" w:space="0" w:color="auto"/>
                <w:bottom w:val="none" w:sz="0" w:space="0" w:color="auto"/>
                <w:right w:val="none" w:sz="0" w:space="0" w:color="auto"/>
              </w:divBdr>
            </w:div>
            <w:div w:id="1118455692">
              <w:marLeft w:val="0"/>
              <w:marRight w:val="0"/>
              <w:marTop w:val="0"/>
              <w:marBottom w:val="0"/>
              <w:divBdr>
                <w:top w:val="none" w:sz="0" w:space="0" w:color="auto"/>
                <w:left w:val="none" w:sz="0" w:space="0" w:color="auto"/>
                <w:bottom w:val="none" w:sz="0" w:space="0" w:color="auto"/>
                <w:right w:val="none" w:sz="0" w:space="0" w:color="auto"/>
              </w:divBdr>
            </w:div>
            <w:div w:id="1445269563">
              <w:marLeft w:val="0"/>
              <w:marRight w:val="0"/>
              <w:marTop w:val="0"/>
              <w:marBottom w:val="0"/>
              <w:divBdr>
                <w:top w:val="none" w:sz="0" w:space="0" w:color="auto"/>
                <w:left w:val="none" w:sz="0" w:space="0" w:color="auto"/>
                <w:bottom w:val="none" w:sz="0" w:space="0" w:color="auto"/>
                <w:right w:val="none" w:sz="0" w:space="0" w:color="auto"/>
              </w:divBdr>
            </w:div>
            <w:div w:id="946888949">
              <w:marLeft w:val="0"/>
              <w:marRight w:val="0"/>
              <w:marTop w:val="0"/>
              <w:marBottom w:val="0"/>
              <w:divBdr>
                <w:top w:val="none" w:sz="0" w:space="0" w:color="auto"/>
                <w:left w:val="none" w:sz="0" w:space="0" w:color="auto"/>
                <w:bottom w:val="none" w:sz="0" w:space="0" w:color="auto"/>
                <w:right w:val="none" w:sz="0" w:space="0" w:color="auto"/>
              </w:divBdr>
            </w:div>
            <w:div w:id="967391983">
              <w:marLeft w:val="0"/>
              <w:marRight w:val="0"/>
              <w:marTop w:val="0"/>
              <w:marBottom w:val="0"/>
              <w:divBdr>
                <w:top w:val="none" w:sz="0" w:space="0" w:color="auto"/>
                <w:left w:val="none" w:sz="0" w:space="0" w:color="auto"/>
                <w:bottom w:val="none" w:sz="0" w:space="0" w:color="auto"/>
                <w:right w:val="none" w:sz="0" w:space="0" w:color="auto"/>
              </w:divBdr>
            </w:div>
            <w:div w:id="1978752375">
              <w:marLeft w:val="0"/>
              <w:marRight w:val="0"/>
              <w:marTop w:val="0"/>
              <w:marBottom w:val="0"/>
              <w:divBdr>
                <w:top w:val="none" w:sz="0" w:space="0" w:color="auto"/>
                <w:left w:val="none" w:sz="0" w:space="0" w:color="auto"/>
                <w:bottom w:val="none" w:sz="0" w:space="0" w:color="auto"/>
                <w:right w:val="none" w:sz="0" w:space="0" w:color="auto"/>
              </w:divBdr>
            </w:div>
            <w:div w:id="958268414">
              <w:marLeft w:val="0"/>
              <w:marRight w:val="0"/>
              <w:marTop w:val="0"/>
              <w:marBottom w:val="0"/>
              <w:divBdr>
                <w:top w:val="none" w:sz="0" w:space="0" w:color="auto"/>
                <w:left w:val="none" w:sz="0" w:space="0" w:color="auto"/>
                <w:bottom w:val="none" w:sz="0" w:space="0" w:color="auto"/>
                <w:right w:val="none" w:sz="0" w:space="0" w:color="auto"/>
              </w:divBdr>
            </w:div>
            <w:div w:id="931425956">
              <w:marLeft w:val="0"/>
              <w:marRight w:val="0"/>
              <w:marTop w:val="0"/>
              <w:marBottom w:val="0"/>
              <w:divBdr>
                <w:top w:val="none" w:sz="0" w:space="0" w:color="auto"/>
                <w:left w:val="none" w:sz="0" w:space="0" w:color="auto"/>
                <w:bottom w:val="none" w:sz="0" w:space="0" w:color="auto"/>
                <w:right w:val="none" w:sz="0" w:space="0" w:color="auto"/>
              </w:divBdr>
            </w:div>
            <w:div w:id="899830085">
              <w:marLeft w:val="0"/>
              <w:marRight w:val="0"/>
              <w:marTop w:val="0"/>
              <w:marBottom w:val="0"/>
              <w:divBdr>
                <w:top w:val="none" w:sz="0" w:space="0" w:color="auto"/>
                <w:left w:val="none" w:sz="0" w:space="0" w:color="auto"/>
                <w:bottom w:val="none" w:sz="0" w:space="0" w:color="auto"/>
                <w:right w:val="none" w:sz="0" w:space="0" w:color="auto"/>
              </w:divBdr>
            </w:div>
            <w:div w:id="1447389082">
              <w:marLeft w:val="0"/>
              <w:marRight w:val="0"/>
              <w:marTop w:val="0"/>
              <w:marBottom w:val="0"/>
              <w:divBdr>
                <w:top w:val="none" w:sz="0" w:space="0" w:color="auto"/>
                <w:left w:val="none" w:sz="0" w:space="0" w:color="auto"/>
                <w:bottom w:val="none" w:sz="0" w:space="0" w:color="auto"/>
                <w:right w:val="none" w:sz="0" w:space="0" w:color="auto"/>
              </w:divBdr>
            </w:div>
            <w:div w:id="513962685">
              <w:marLeft w:val="0"/>
              <w:marRight w:val="0"/>
              <w:marTop w:val="0"/>
              <w:marBottom w:val="0"/>
              <w:divBdr>
                <w:top w:val="none" w:sz="0" w:space="0" w:color="auto"/>
                <w:left w:val="none" w:sz="0" w:space="0" w:color="auto"/>
                <w:bottom w:val="none" w:sz="0" w:space="0" w:color="auto"/>
                <w:right w:val="none" w:sz="0" w:space="0" w:color="auto"/>
              </w:divBdr>
            </w:div>
            <w:div w:id="1667246001">
              <w:marLeft w:val="0"/>
              <w:marRight w:val="0"/>
              <w:marTop w:val="0"/>
              <w:marBottom w:val="0"/>
              <w:divBdr>
                <w:top w:val="none" w:sz="0" w:space="0" w:color="auto"/>
                <w:left w:val="none" w:sz="0" w:space="0" w:color="auto"/>
                <w:bottom w:val="none" w:sz="0" w:space="0" w:color="auto"/>
                <w:right w:val="none" w:sz="0" w:space="0" w:color="auto"/>
              </w:divBdr>
            </w:div>
            <w:div w:id="1044408012">
              <w:marLeft w:val="0"/>
              <w:marRight w:val="0"/>
              <w:marTop w:val="0"/>
              <w:marBottom w:val="0"/>
              <w:divBdr>
                <w:top w:val="none" w:sz="0" w:space="0" w:color="auto"/>
                <w:left w:val="none" w:sz="0" w:space="0" w:color="auto"/>
                <w:bottom w:val="none" w:sz="0" w:space="0" w:color="auto"/>
                <w:right w:val="none" w:sz="0" w:space="0" w:color="auto"/>
              </w:divBdr>
            </w:div>
            <w:div w:id="985473199">
              <w:marLeft w:val="0"/>
              <w:marRight w:val="0"/>
              <w:marTop w:val="0"/>
              <w:marBottom w:val="0"/>
              <w:divBdr>
                <w:top w:val="none" w:sz="0" w:space="0" w:color="auto"/>
                <w:left w:val="none" w:sz="0" w:space="0" w:color="auto"/>
                <w:bottom w:val="none" w:sz="0" w:space="0" w:color="auto"/>
                <w:right w:val="none" w:sz="0" w:space="0" w:color="auto"/>
              </w:divBdr>
            </w:div>
            <w:div w:id="1899896384">
              <w:marLeft w:val="0"/>
              <w:marRight w:val="0"/>
              <w:marTop w:val="0"/>
              <w:marBottom w:val="0"/>
              <w:divBdr>
                <w:top w:val="none" w:sz="0" w:space="0" w:color="auto"/>
                <w:left w:val="none" w:sz="0" w:space="0" w:color="auto"/>
                <w:bottom w:val="none" w:sz="0" w:space="0" w:color="auto"/>
                <w:right w:val="none" w:sz="0" w:space="0" w:color="auto"/>
              </w:divBdr>
            </w:div>
            <w:div w:id="76172409">
              <w:marLeft w:val="0"/>
              <w:marRight w:val="0"/>
              <w:marTop w:val="0"/>
              <w:marBottom w:val="0"/>
              <w:divBdr>
                <w:top w:val="none" w:sz="0" w:space="0" w:color="auto"/>
                <w:left w:val="none" w:sz="0" w:space="0" w:color="auto"/>
                <w:bottom w:val="none" w:sz="0" w:space="0" w:color="auto"/>
                <w:right w:val="none" w:sz="0" w:space="0" w:color="auto"/>
              </w:divBdr>
            </w:div>
            <w:div w:id="1805542658">
              <w:marLeft w:val="0"/>
              <w:marRight w:val="0"/>
              <w:marTop w:val="0"/>
              <w:marBottom w:val="0"/>
              <w:divBdr>
                <w:top w:val="none" w:sz="0" w:space="0" w:color="auto"/>
                <w:left w:val="none" w:sz="0" w:space="0" w:color="auto"/>
                <w:bottom w:val="none" w:sz="0" w:space="0" w:color="auto"/>
                <w:right w:val="none" w:sz="0" w:space="0" w:color="auto"/>
              </w:divBdr>
            </w:div>
            <w:div w:id="867178435">
              <w:marLeft w:val="0"/>
              <w:marRight w:val="0"/>
              <w:marTop w:val="0"/>
              <w:marBottom w:val="0"/>
              <w:divBdr>
                <w:top w:val="none" w:sz="0" w:space="0" w:color="auto"/>
                <w:left w:val="none" w:sz="0" w:space="0" w:color="auto"/>
                <w:bottom w:val="none" w:sz="0" w:space="0" w:color="auto"/>
                <w:right w:val="none" w:sz="0" w:space="0" w:color="auto"/>
              </w:divBdr>
            </w:div>
            <w:div w:id="305015210">
              <w:marLeft w:val="0"/>
              <w:marRight w:val="0"/>
              <w:marTop w:val="0"/>
              <w:marBottom w:val="0"/>
              <w:divBdr>
                <w:top w:val="none" w:sz="0" w:space="0" w:color="auto"/>
                <w:left w:val="none" w:sz="0" w:space="0" w:color="auto"/>
                <w:bottom w:val="none" w:sz="0" w:space="0" w:color="auto"/>
                <w:right w:val="none" w:sz="0" w:space="0" w:color="auto"/>
              </w:divBdr>
            </w:div>
            <w:div w:id="2039087894">
              <w:marLeft w:val="0"/>
              <w:marRight w:val="0"/>
              <w:marTop w:val="0"/>
              <w:marBottom w:val="0"/>
              <w:divBdr>
                <w:top w:val="none" w:sz="0" w:space="0" w:color="auto"/>
                <w:left w:val="none" w:sz="0" w:space="0" w:color="auto"/>
                <w:bottom w:val="none" w:sz="0" w:space="0" w:color="auto"/>
                <w:right w:val="none" w:sz="0" w:space="0" w:color="auto"/>
              </w:divBdr>
            </w:div>
            <w:div w:id="1539663667">
              <w:marLeft w:val="0"/>
              <w:marRight w:val="0"/>
              <w:marTop w:val="0"/>
              <w:marBottom w:val="0"/>
              <w:divBdr>
                <w:top w:val="none" w:sz="0" w:space="0" w:color="auto"/>
                <w:left w:val="none" w:sz="0" w:space="0" w:color="auto"/>
                <w:bottom w:val="none" w:sz="0" w:space="0" w:color="auto"/>
                <w:right w:val="none" w:sz="0" w:space="0" w:color="auto"/>
              </w:divBdr>
            </w:div>
            <w:div w:id="711155478">
              <w:marLeft w:val="0"/>
              <w:marRight w:val="0"/>
              <w:marTop w:val="0"/>
              <w:marBottom w:val="0"/>
              <w:divBdr>
                <w:top w:val="none" w:sz="0" w:space="0" w:color="auto"/>
                <w:left w:val="none" w:sz="0" w:space="0" w:color="auto"/>
                <w:bottom w:val="none" w:sz="0" w:space="0" w:color="auto"/>
                <w:right w:val="none" w:sz="0" w:space="0" w:color="auto"/>
              </w:divBdr>
            </w:div>
            <w:div w:id="4136094">
              <w:marLeft w:val="0"/>
              <w:marRight w:val="0"/>
              <w:marTop w:val="0"/>
              <w:marBottom w:val="0"/>
              <w:divBdr>
                <w:top w:val="none" w:sz="0" w:space="0" w:color="auto"/>
                <w:left w:val="none" w:sz="0" w:space="0" w:color="auto"/>
                <w:bottom w:val="none" w:sz="0" w:space="0" w:color="auto"/>
                <w:right w:val="none" w:sz="0" w:space="0" w:color="auto"/>
              </w:divBdr>
            </w:div>
            <w:div w:id="1586912259">
              <w:marLeft w:val="0"/>
              <w:marRight w:val="0"/>
              <w:marTop w:val="0"/>
              <w:marBottom w:val="0"/>
              <w:divBdr>
                <w:top w:val="none" w:sz="0" w:space="0" w:color="auto"/>
                <w:left w:val="none" w:sz="0" w:space="0" w:color="auto"/>
                <w:bottom w:val="none" w:sz="0" w:space="0" w:color="auto"/>
                <w:right w:val="none" w:sz="0" w:space="0" w:color="auto"/>
              </w:divBdr>
            </w:div>
            <w:div w:id="209996548">
              <w:marLeft w:val="0"/>
              <w:marRight w:val="0"/>
              <w:marTop w:val="0"/>
              <w:marBottom w:val="0"/>
              <w:divBdr>
                <w:top w:val="none" w:sz="0" w:space="0" w:color="auto"/>
                <w:left w:val="none" w:sz="0" w:space="0" w:color="auto"/>
                <w:bottom w:val="none" w:sz="0" w:space="0" w:color="auto"/>
                <w:right w:val="none" w:sz="0" w:space="0" w:color="auto"/>
              </w:divBdr>
            </w:div>
            <w:div w:id="1690333652">
              <w:marLeft w:val="0"/>
              <w:marRight w:val="0"/>
              <w:marTop w:val="0"/>
              <w:marBottom w:val="0"/>
              <w:divBdr>
                <w:top w:val="none" w:sz="0" w:space="0" w:color="auto"/>
                <w:left w:val="none" w:sz="0" w:space="0" w:color="auto"/>
                <w:bottom w:val="none" w:sz="0" w:space="0" w:color="auto"/>
                <w:right w:val="none" w:sz="0" w:space="0" w:color="auto"/>
              </w:divBdr>
            </w:div>
            <w:div w:id="2039889244">
              <w:marLeft w:val="0"/>
              <w:marRight w:val="0"/>
              <w:marTop w:val="0"/>
              <w:marBottom w:val="0"/>
              <w:divBdr>
                <w:top w:val="none" w:sz="0" w:space="0" w:color="auto"/>
                <w:left w:val="none" w:sz="0" w:space="0" w:color="auto"/>
                <w:bottom w:val="none" w:sz="0" w:space="0" w:color="auto"/>
                <w:right w:val="none" w:sz="0" w:space="0" w:color="auto"/>
              </w:divBdr>
            </w:div>
            <w:div w:id="2139955976">
              <w:marLeft w:val="0"/>
              <w:marRight w:val="0"/>
              <w:marTop w:val="0"/>
              <w:marBottom w:val="0"/>
              <w:divBdr>
                <w:top w:val="none" w:sz="0" w:space="0" w:color="auto"/>
                <w:left w:val="none" w:sz="0" w:space="0" w:color="auto"/>
                <w:bottom w:val="none" w:sz="0" w:space="0" w:color="auto"/>
                <w:right w:val="none" w:sz="0" w:space="0" w:color="auto"/>
              </w:divBdr>
            </w:div>
            <w:div w:id="1916356611">
              <w:marLeft w:val="0"/>
              <w:marRight w:val="0"/>
              <w:marTop w:val="0"/>
              <w:marBottom w:val="0"/>
              <w:divBdr>
                <w:top w:val="none" w:sz="0" w:space="0" w:color="auto"/>
                <w:left w:val="none" w:sz="0" w:space="0" w:color="auto"/>
                <w:bottom w:val="none" w:sz="0" w:space="0" w:color="auto"/>
                <w:right w:val="none" w:sz="0" w:space="0" w:color="auto"/>
              </w:divBdr>
            </w:div>
            <w:div w:id="879635257">
              <w:marLeft w:val="0"/>
              <w:marRight w:val="0"/>
              <w:marTop w:val="0"/>
              <w:marBottom w:val="0"/>
              <w:divBdr>
                <w:top w:val="none" w:sz="0" w:space="0" w:color="auto"/>
                <w:left w:val="none" w:sz="0" w:space="0" w:color="auto"/>
                <w:bottom w:val="none" w:sz="0" w:space="0" w:color="auto"/>
                <w:right w:val="none" w:sz="0" w:space="0" w:color="auto"/>
              </w:divBdr>
            </w:div>
            <w:div w:id="1108349654">
              <w:marLeft w:val="0"/>
              <w:marRight w:val="0"/>
              <w:marTop w:val="0"/>
              <w:marBottom w:val="0"/>
              <w:divBdr>
                <w:top w:val="none" w:sz="0" w:space="0" w:color="auto"/>
                <w:left w:val="none" w:sz="0" w:space="0" w:color="auto"/>
                <w:bottom w:val="none" w:sz="0" w:space="0" w:color="auto"/>
                <w:right w:val="none" w:sz="0" w:space="0" w:color="auto"/>
              </w:divBdr>
            </w:div>
            <w:div w:id="739787860">
              <w:marLeft w:val="0"/>
              <w:marRight w:val="0"/>
              <w:marTop w:val="0"/>
              <w:marBottom w:val="0"/>
              <w:divBdr>
                <w:top w:val="none" w:sz="0" w:space="0" w:color="auto"/>
                <w:left w:val="none" w:sz="0" w:space="0" w:color="auto"/>
                <w:bottom w:val="none" w:sz="0" w:space="0" w:color="auto"/>
                <w:right w:val="none" w:sz="0" w:space="0" w:color="auto"/>
              </w:divBdr>
            </w:div>
            <w:div w:id="1825656645">
              <w:marLeft w:val="0"/>
              <w:marRight w:val="0"/>
              <w:marTop w:val="0"/>
              <w:marBottom w:val="0"/>
              <w:divBdr>
                <w:top w:val="none" w:sz="0" w:space="0" w:color="auto"/>
                <w:left w:val="none" w:sz="0" w:space="0" w:color="auto"/>
                <w:bottom w:val="none" w:sz="0" w:space="0" w:color="auto"/>
                <w:right w:val="none" w:sz="0" w:space="0" w:color="auto"/>
              </w:divBdr>
            </w:div>
            <w:div w:id="746728965">
              <w:marLeft w:val="0"/>
              <w:marRight w:val="0"/>
              <w:marTop w:val="0"/>
              <w:marBottom w:val="0"/>
              <w:divBdr>
                <w:top w:val="none" w:sz="0" w:space="0" w:color="auto"/>
                <w:left w:val="none" w:sz="0" w:space="0" w:color="auto"/>
                <w:bottom w:val="none" w:sz="0" w:space="0" w:color="auto"/>
                <w:right w:val="none" w:sz="0" w:space="0" w:color="auto"/>
              </w:divBdr>
            </w:div>
            <w:div w:id="464196382">
              <w:marLeft w:val="0"/>
              <w:marRight w:val="0"/>
              <w:marTop w:val="0"/>
              <w:marBottom w:val="0"/>
              <w:divBdr>
                <w:top w:val="none" w:sz="0" w:space="0" w:color="auto"/>
                <w:left w:val="none" w:sz="0" w:space="0" w:color="auto"/>
                <w:bottom w:val="none" w:sz="0" w:space="0" w:color="auto"/>
                <w:right w:val="none" w:sz="0" w:space="0" w:color="auto"/>
              </w:divBdr>
            </w:div>
            <w:div w:id="69548479">
              <w:marLeft w:val="0"/>
              <w:marRight w:val="0"/>
              <w:marTop w:val="0"/>
              <w:marBottom w:val="0"/>
              <w:divBdr>
                <w:top w:val="none" w:sz="0" w:space="0" w:color="auto"/>
                <w:left w:val="none" w:sz="0" w:space="0" w:color="auto"/>
                <w:bottom w:val="none" w:sz="0" w:space="0" w:color="auto"/>
                <w:right w:val="none" w:sz="0" w:space="0" w:color="auto"/>
              </w:divBdr>
            </w:div>
            <w:div w:id="2089964342">
              <w:marLeft w:val="0"/>
              <w:marRight w:val="0"/>
              <w:marTop w:val="0"/>
              <w:marBottom w:val="0"/>
              <w:divBdr>
                <w:top w:val="none" w:sz="0" w:space="0" w:color="auto"/>
                <w:left w:val="none" w:sz="0" w:space="0" w:color="auto"/>
                <w:bottom w:val="none" w:sz="0" w:space="0" w:color="auto"/>
                <w:right w:val="none" w:sz="0" w:space="0" w:color="auto"/>
              </w:divBdr>
            </w:div>
            <w:div w:id="1624575665">
              <w:marLeft w:val="0"/>
              <w:marRight w:val="0"/>
              <w:marTop w:val="0"/>
              <w:marBottom w:val="0"/>
              <w:divBdr>
                <w:top w:val="none" w:sz="0" w:space="0" w:color="auto"/>
                <w:left w:val="none" w:sz="0" w:space="0" w:color="auto"/>
                <w:bottom w:val="none" w:sz="0" w:space="0" w:color="auto"/>
                <w:right w:val="none" w:sz="0" w:space="0" w:color="auto"/>
              </w:divBdr>
            </w:div>
            <w:div w:id="816653850">
              <w:marLeft w:val="0"/>
              <w:marRight w:val="0"/>
              <w:marTop w:val="0"/>
              <w:marBottom w:val="0"/>
              <w:divBdr>
                <w:top w:val="none" w:sz="0" w:space="0" w:color="auto"/>
                <w:left w:val="none" w:sz="0" w:space="0" w:color="auto"/>
                <w:bottom w:val="none" w:sz="0" w:space="0" w:color="auto"/>
                <w:right w:val="none" w:sz="0" w:space="0" w:color="auto"/>
              </w:divBdr>
            </w:div>
            <w:div w:id="1001665485">
              <w:marLeft w:val="0"/>
              <w:marRight w:val="0"/>
              <w:marTop w:val="0"/>
              <w:marBottom w:val="0"/>
              <w:divBdr>
                <w:top w:val="none" w:sz="0" w:space="0" w:color="auto"/>
                <w:left w:val="none" w:sz="0" w:space="0" w:color="auto"/>
                <w:bottom w:val="none" w:sz="0" w:space="0" w:color="auto"/>
                <w:right w:val="none" w:sz="0" w:space="0" w:color="auto"/>
              </w:divBdr>
            </w:div>
            <w:div w:id="1647778833">
              <w:marLeft w:val="0"/>
              <w:marRight w:val="0"/>
              <w:marTop w:val="0"/>
              <w:marBottom w:val="0"/>
              <w:divBdr>
                <w:top w:val="none" w:sz="0" w:space="0" w:color="auto"/>
                <w:left w:val="none" w:sz="0" w:space="0" w:color="auto"/>
                <w:bottom w:val="none" w:sz="0" w:space="0" w:color="auto"/>
                <w:right w:val="none" w:sz="0" w:space="0" w:color="auto"/>
              </w:divBdr>
            </w:div>
            <w:div w:id="1416783957">
              <w:marLeft w:val="0"/>
              <w:marRight w:val="0"/>
              <w:marTop w:val="0"/>
              <w:marBottom w:val="0"/>
              <w:divBdr>
                <w:top w:val="none" w:sz="0" w:space="0" w:color="auto"/>
                <w:left w:val="none" w:sz="0" w:space="0" w:color="auto"/>
                <w:bottom w:val="none" w:sz="0" w:space="0" w:color="auto"/>
                <w:right w:val="none" w:sz="0" w:space="0" w:color="auto"/>
              </w:divBdr>
            </w:div>
            <w:div w:id="708646069">
              <w:marLeft w:val="0"/>
              <w:marRight w:val="0"/>
              <w:marTop w:val="0"/>
              <w:marBottom w:val="0"/>
              <w:divBdr>
                <w:top w:val="none" w:sz="0" w:space="0" w:color="auto"/>
                <w:left w:val="none" w:sz="0" w:space="0" w:color="auto"/>
                <w:bottom w:val="none" w:sz="0" w:space="0" w:color="auto"/>
                <w:right w:val="none" w:sz="0" w:space="0" w:color="auto"/>
              </w:divBdr>
            </w:div>
            <w:div w:id="34014241">
              <w:marLeft w:val="0"/>
              <w:marRight w:val="0"/>
              <w:marTop w:val="0"/>
              <w:marBottom w:val="0"/>
              <w:divBdr>
                <w:top w:val="none" w:sz="0" w:space="0" w:color="auto"/>
                <w:left w:val="none" w:sz="0" w:space="0" w:color="auto"/>
                <w:bottom w:val="none" w:sz="0" w:space="0" w:color="auto"/>
                <w:right w:val="none" w:sz="0" w:space="0" w:color="auto"/>
              </w:divBdr>
            </w:div>
            <w:div w:id="1594048733">
              <w:marLeft w:val="0"/>
              <w:marRight w:val="0"/>
              <w:marTop w:val="0"/>
              <w:marBottom w:val="0"/>
              <w:divBdr>
                <w:top w:val="none" w:sz="0" w:space="0" w:color="auto"/>
                <w:left w:val="none" w:sz="0" w:space="0" w:color="auto"/>
                <w:bottom w:val="none" w:sz="0" w:space="0" w:color="auto"/>
                <w:right w:val="none" w:sz="0" w:space="0" w:color="auto"/>
              </w:divBdr>
            </w:div>
            <w:div w:id="178281774">
              <w:marLeft w:val="0"/>
              <w:marRight w:val="0"/>
              <w:marTop w:val="0"/>
              <w:marBottom w:val="0"/>
              <w:divBdr>
                <w:top w:val="none" w:sz="0" w:space="0" w:color="auto"/>
                <w:left w:val="none" w:sz="0" w:space="0" w:color="auto"/>
                <w:bottom w:val="none" w:sz="0" w:space="0" w:color="auto"/>
                <w:right w:val="none" w:sz="0" w:space="0" w:color="auto"/>
              </w:divBdr>
            </w:div>
            <w:div w:id="1074473266">
              <w:marLeft w:val="0"/>
              <w:marRight w:val="0"/>
              <w:marTop w:val="0"/>
              <w:marBottom w:val="0"/>
              <w:divBdr>
                <w:top w:val="none" w:sz="0" w:space="0" w:color="auto"/>
                <w:left w:val="none" w:sz="0" w:space="0" w:color="auto"/>
                <w:bottom w:val="none" w:sz="0" w:space="0" w:color="auto"/>
                <w:right w:val="none" w:sz="0" w:space="0" w:color="auto"/>
              </w:divBdr>
            </w:div>
            <w:div w:id="36397005">
              <w:marLeft w:val="0"/>
              <w:marRight w:val="0"/>
              <w:marTop w:val="0"/>
              <w:marBottom w:val="0"/>
              <w:divBdr>
                <w:top w:val="none" w:sz="0" w:space="0" w:color="auto"/>
                <w:left w:val="none" w:sz="0" w:space="0" w:color="auto"/>
                <w:bottom w:val="none" w:sz="0" w:space="0" w:color="auto"/>
                <w:right w:val="none" w:sz="0" w:space="0" w:color="auto"/>
              </w:divBdr>
            </w:div>
            <w:div w:id="1708989932">
              <w:marLeft w:val="0"/>
              <w:marRight w:val="0"/>
              <w:marTop w:val="0"/>
              <w:marBottom w:val="0"/>
              <w:divBdr>
                <w:top w:val="none" w:sz="0" w:space="0" w:color="auto"/>
                <w:left w:val="none" w:sz="0" w:space="0" w:color="auto"/>
                <w:bottom w:val="none" w:sz="0" w:space="0" w:color="auto"/>
                <w:right w:val="none" w:sz="0" w:space="0" w:color="auto"/>
              </w:divBdr>
            </w:div>
            <w:div w:id="2031449191">
              <w:marLeft w:val="0"/>
              <w:marRight w:val="0"/>
              <w:marTop w:val="0"/>
              <w:marBottom w:val="0"/>
              <w:divBdr>
                <w:top w:val="none" w:sz="0" w:space="0" w:color="auto"/>
                <w:left w:val="none" w:sz="0" w:space="0" w:color="auto"/>
                <w:bottom w:val="none" w:sz="0" w:space="0" w:color="auto"/>
                <w:right w:val="none" w:sz="0" w:space="0" w:color="auto"/>
              </w:divBdr>
            </w:div>
            <w:div w:id="1138959671">
              <w:marLeft w:val="0"/>
              <w:marRight w:val="0"/>
              <w:marTop w:val="0"/>
              <w:marBottom w:val="0"/>
              <w:divBdr>
                <w:top w:val="none" w:sz="0" w:space="0" w:color="auto"/>
                <w:left w:val="none" w:sz="0" w:space="0" w:color="auto"/>
                <w:bottom w:val="none" w:sz="0" w:space="0" w:color="auto"/>
                <w:right w:val="none" w:sz="0" w:space="0" w:color="auto"/>
              </w:divBdr>
            </w:div>
            <w:div w:id="1164664079">
              <w:marLeft w:val="0"/>
              <w:marRight w:val="0"/>
              <w:marTop w:val="0"/>
              <w:marBottom w:val="0"/>
              <w:divBdr>
                <w:top w:val="none" w:sz="0" w:space="0" w:color="auto"/>
                <w:left w:val="none" w:sz="0" w:space="0" w:color="auto"/>
                <w:bottom w:val="none" w:sz="0" w:space="0" w:color="auto"/>
                <w:right w:val="none" w:sz="0" w:space="0" w:color="auto"/>
              </w:divBdr>
            </w:div>
            <w:div w:id="809591558">
              <w:marLeft w:val="0"/>
              <w:marRight w:val="0"/>
              <w:marTop w:val="0"/>
              <w:marBottom w:val="0"/>
              <w:divBdr>
                <w:top w:val="none" w:sz="0" w:space="0" w:color="auto"/>
                <w:left w:val="none" w:sz="0" w:space="0" w:color="auto"/>
                <w:bottom w:val="none" w:sz="0" w:space="0" w:color="auto"/>
                <w:right w:val="none" w:sz="0" w:space="0" w:color="auto"/>
              </w:divBdr>
            </w:div>
            <w:div w:id="1970208881">
              <w:marLeft w:val="0"/>
              <w:marRight w:val="0"/>
              <w:marTop w:val="0"/>
              <w:marBottom w:val="0"/>
              <w:divBdr>
                <w:top w:val="none" w:sz="0" w:space="0" w:color="auto"/>
                <w:left w:val="none" w:sz="0" w:space="0" w:color="auto"/>
                <w:bottom w:val="none" w:sz="0" w:space="0" w:color="auto"/>
                <w:right w:val="none" w:sz="0" w:space="0" w:color="auto"/>
              </w:divBdr>
            </w:div>
            <w:div w:id="1723672976">
              <w:marLeft w:val="0"/>
              <w:marRight w:val="0"/>
              <w:marTop w:val="0"/>
              <w:marBottom w:val="0"/>
              <w:divBdr>
                <w:top w:val="none" w:sz="0" w:space="0" w:color="auto"/>
                <w:left w:val="none" w:sz="0" w:space="0" w:color="auto"/>
                <w:bottom w:val="none" w:sz="0" w:space="0" w:color="auto"/>
                <w:right w:val="none" w:sz="0" w:space="0" w:color="auto"/>
              </w:divBdr>
            </w:div>
            <w:div w:id="493255727">
              <w:marLeft w:val="0"/>
              <w:marRight w:val="0"/>
              <w:marTop w:val="0"/>
              <w:marBottom w:val="0"/>
              <w:divBdr>
                <w:top w:val="none" w:sz="0" w:space="0" w:color="auto"/>
                <w:left w:val="none" w:sz="0" w:space="0" w:color="auto"/>
                <w:bottom w:val="none" w:sz="0" w:space="0" w:color="auto"/>
                <w:right w:val="none" w:sz="0" w:space="0" w:color="auto"/>
              </w:divBdr>
            </w:div>
            <w:div w:id="1215659039">
              <w:marLeft w:val="0"/>
              <w:marRight w:val="0"/>
              <w:marTop w:val="0"/>
              <w:marBottom w:val="0"/>
              <w:divBdr>
                <w:top w:val="none" w:sz="0" w:space="0" w:color="auto"/>
                <w:left w:val="none" w:sz="0" w:space="0" w:color="auto"/>
                <w:bottom w:val="none" w:sz="0" w:space="0" w:color="auto"/>
                <w:right w:val="none" w:sz="0" w:space="0" w:color="auto"/>
              </w:divBdr>
            </w:div>
            <w:div w:id="1626615198">
              <w:marLeft w:val="0"/>
              <w:marRight w:val="0"/>
              <w:marTop w:val="0"/>
              <w:marBottom w:val="0"/>
              <w:divBdr>
                <w:top w:val="none" w:sz="0" w:space="0" w:color="auto"/>
                <w:left w:val="none" w:sz="0" w:space="0" w:color="auto"/>
                <w:bottom w:val="none" w:sz="0" w:space="0" w:color="auto"/>
                <w:right w:val="none" w:sz="0" w:space="0" w:color="auto"/>
              </w:divBdr>
            </w:div>
            <w:div w:id="595141645">
              <w:marLeft w:val="0"/>
              <w:marRight w:val="0"/>
              <w:marTop w:val="0"/>
              <w:marBottom w:val="0"/>
              <w:divBdr>
                <w:top w:val="none" w:sz="0" w:space="0" w:color="auto"/>
                <w:left w:val="none" w:sz="0" w:space="0" w:color="auto"/>
                <w:bottom w:val="none" w:sz="0" w:space="0" w:color="auto"/>
                <w:right w:val="none" w:sz="0" w:space="0" w:color="auto"/>
              </w:divBdr>
            </w:div>
            <w:div w:id="573584145">
              <w:marLeft w:val="0"/>
              <w:marRight w:val="0"/>
              <w:marTop w:val="0"/>
              <w:marBottom w:val="0"/>
              <w:divBdr>
                <w:top w:val="none" w:sz="0" w:space="0" w:color="auto"/>
                <w:left w:val="none" w:sz="0" w:space="0" w:color="auto"/>
                <w:bottom w:val="none" w:sz="0" w:space="0" w:color="auto"/>
                <w:right w:val="none" w:sz="0" w:space="0" w:color="auto"/>
              </w:divBdr>
            </w:div>
            <w:div w:id="432239999">
              <w:marLeft w:val="0"/>
              <w:marRight w:val="0"/>
              <w:marTop w:val="0"/>
              <w:marBottom w:val="0"/>
              <w:divBdr>
                <w:top w:val="none" w:sz="0" w:space="0" w:color="auto"/>
                <w:left w:val="none" w:sz="0" w:space="0" w:color="auto"/>
                <w:bottom w:val="none" w:sz="0" w:space="0" w:color="auto"/>
                <w:right w:val="none" w:sz="0" w:space="0" w:color="auto"/>
              </w:divBdr>
            </w:div>
            <w:div w:id="1031955254">
              <w:marLeft w:val="0"/>
              <w:marRight w:val="0"/>
              <w:marTop w:val="0"/>
              <w:marBottom w:val="0"/>
              <w:divBdr>
                <w:top w:val="none" w:sz="0" w:space="0" w:color="auto"/>
                <w:left w:val="none" w:sz="0" w:space="0" w:color="auto"/>
                <w:bottom w:val="none" w:sz="0" w:space="0" w:color="auto"/>
                <w:right w:val="none" w:sz="0" w:space="0" w:color="auto"/>
              </w:divBdr>
            </w:div>
            <w:div w:id="679434892">
              <w:marLeft w:val="0"/>
              <w:marRight w:val="0"/>
              <w:marTop w:val="0"/>
              <w:marBottom w:val="0"/>
              <w:divBdr>
                <w:top w:val="none" w:sz="0" w:space="0" w:color="auto"/>
                <w:left w:val="none" w:sz="0" w:space="0" w:color="auto"/>
                <w:bottom w:val="none" w:sz="0" w:space="0" w:color="auto"/>
                <w:right w:val="none" w:sz="0" w:space="0" w:color="auto"/>
              </w:divBdr>
            </w:div>
            <w:div w:id="1145774520">
              <w:marLeft w:val="0"/>
              <w:marRight w:val="0"/>
              <w:marTop w:val="0"/>
              <w:marBottom w:val="0"/>
              <w:divBdr>
                <w:top w:val="none" w:sz="0" w:space="0" w:color="auto"/>
                <w:left w:val="none" w:sz="0" w:space="0" w:color="auto"/>
                <w:bottom w:val="none" w:sz="0" w:space="0" w:color="auto"/>
                <w:right w:val="none" w:sz="0" w:space="0" w:color="auto"/>
              </w:divBdr>
            </w:div>
            <w:div w:id="266431231">
              <w:marLeft w:val="0"/>
              <w:marRight w:val="0"/>
              <w:marTop w:val="0"/>
              <w:marBottom w:val="0"/>
              <w:divBdr>
                <w:top w:val="none" w:sz="0" w:space="0" w:color="auto"/>
                <w:left w:val="none" w:sz="0" w:space="0" w:color="auto"/>
                <w:bottom w:val="none" w:sz="0" w:space="0" w:color="auto"/>
                <w:right w:val="none" w:sz="0" w:space="0" w:color="auto"/>
              </w:divBdr>
            </w:div>
            <w:div w:id="1434587441">
              <w:marLeft w:val="0"/>
              <w:marRight w:val="0"/>
              <w:marTop w:val="0"/>
              <w:marBottom w:val="0"/>
              <w:divBdr>
                <w:top w:val="none" w:sz="0" w:space="0" w:color="auto"/>
                <w:left w:val="none" w:sz="0" w:space="0" w:color="auto"/>
                <w:bottom w:val="none" w:sz="0" w:space="0" w:color="auto"/>
                <w:right w:val="none" w:sz="0" w:space="0" w:color="auto"/>
              </w:divBdr>
            </w:div>
            <w:div w:id="539628436">
              <w:marLeft w:val="0"/>
              <w:marRight w:val="0"/>
              <w:marTop w:val="0"/>
              <w:marBottom w:val="0"/>
              <w:divBdr>
                <w:top w:val="none" w:sz="0" w:space="0" w:color="auto"/>
                <w:left w:val="none" w:sz="0" w:space="0" w:color="auto"/>
                <w:bottom w:val="none" w:sz="0" w:space="0" w:color="auto"/>
                <w:right w:val="none" w:sz="0" w:space="0" w:color="auto"/>
              </w:divBdr>
            </w:div>
            <w:div w:id="519858088">
              <w:marLeft w:val="0"/>
              <w:marRight w:val="0"/>
              <w:marTop w:val="0"/>
              <w:marBottom w:val="0"/>
              <w:divBdr>
                <w:top w:val="none" w:sz="0" w:space="0" w:color="auto"/>
                <w:left w:val="none" w:sz="0" w:space="0" w:color="auto"/>
                <w:bottom w:val="none" w:sz="0" w:space="0" w:color="auto"/>
                <w:right w:val="none" w:sz="0" w:space="0" w:color="auto"/>
              </w:divBdr>
            </w:div>
            <w:div w:id="1323120590">
              <w:marLeft w:val="0"/>
              <w:marRight w:val="0"/>
              <w:marTop w:val="0"/>
              <w:marBottom w:val="0"/>
              <w:divBdr>
                <w:top w:val="none" w:sz="0" w:space="0" w:color="auto"/>
                <w:left w:val="none" w:sz="0" w:space="0" w:color="auto"/>
                <w:bottom w:val="none" w:sz="0" w:space="0" w:color="auto"/>
                <w:right w:val="none" w:sz="0" w:space="0" w:color="auto"/>
              </w:divBdr>
            </w:div>
            <w:div w:id="1728334999">
              <w:marLeft w:val="0"/>
              <w:marRight w:val="0"/>
              <w:marTop w:val="0"/>
              <w:marBottom w:val="0"/>
              <w:divBdr>
                <w:top w:val="none" w:sz="0" w:space="0" w:color="auto"/>
                <w:left w:val="none" w:sz="0" w:space="0" w:color="auto"/>
                <w:bottom w:val="none" w:sz="0" w:space="0" w:color="auto"/>
                <w:right w:val="none" w:sz="0" w:space="0" w:color="auto"/>
              </w:divBdr>
            </w:div>
            <w:div w:id="1776439950">
              <w:marLeft w:val="0"/>
              <w:marRight w:val="0"/>
              <w:marTop w:val="0"/>
              <w:marBottom w:val="0"/>
              <w:divBdr>
                <w:top w:val="none" w:sz="0" w:space="0" w:color="auto"/>
                <w:left w:val="none" w:sz="0" w:space="0" w:color="auto"/>
                <w:bottom w:val="none" w:sz="0" w:space="0" w:color="auto"/>
                <w:right w:val="none" w:sz="0" w:space="0" w:color="auto"/>
              </w:divBdr>
            </w:div>
            <w:div w:id="652216724">
              <w:marLeft w:val="0"/>
              <w:marRight w:val="0"/>
              <w:marTop w:val="0"/>
              <w:marBottom w:val="0"/>
              <w:divBdr>
                <w:top w:val="none" w:sz="0" w:space="0" w:color="auto"/>
                <w:left w:val="none" w:sz="0" w:space="0" w:color="auto"/>
                <w:bottom w:val="none" w:sz="0" w:space="0" w:color="auto"/>
                <w:right w:val="none" w:sz="0" w:space="0" w:color="auto"/>
              </w:divBdr>
            </w:div>
            <w:div w:id="1831751732">
              <w:marLeft w:val="0"/>
              <w:marRight w:val="0"/>
              <w:marTop w:val="0"/>
              <w:marBottom w:val="0"/>
              <w:divBdr>
                <w:top w:val="none" w:sz="0" w:space="0" w:color="auto"/>
                <w:left w:val="none" w:sz="0" w:space="0" w:color="auto"/>
                <w:bottom w:val="none" w:sz="0" w:space="0" w:color="auto"/>
                <w:right w:val="none" w:sz="0" w:space="0" w:color="auto"/>
              </w:divBdr>
            </w:div>
            <w:div w:id="1936471236">
              <w:marLeft w:val="0"/>
              <w:marRight w:val="0"/>
              <w:marTop w:val="0"/>
              <w:marBottom w:val="0"/>
              <w:divBdr>
                <w:top w:val="none" w:sz="0" w:space="0" w:color="auto"/>
                <w:left w:val="none" w:sz="0" w:space="0" w:color="auto"/>
                <w:bottom w:val="none" w:sz="0" w:space="0" w:color="auto"/>
                <w:right w:val="none" w:sz="0" w:space="0" w:color="auto"/>
              </w:divBdr>
            </w:div>
            <w:div w:id="1602840472">
              <w:marLeft w:val="0"/>
              <w:marRight w:val="0"/>
              <w:marTop w:val="0"/>
              <w:marBottom w:val="0"/>
              <w:divBdr>
                <w:top w:val="none" w:sz="0" w:space="0" w:color="auto"/>
                <w:left w:val="none" w:sz="0" w:space="0" w:color="auto"/>
                <w:bottom w:val="none" w:sz="0" w:space="0" w:color="auto"/>
                <w:right w:val="none" w:sz="0" w:space="0" w:color="auto"/>
              </w:divBdr>
            </w:div>
            <w:div w:id="1313832130">
              <w:marLeft w:val="0"/>
              <w:marRight w:val="0"/>
              <w:marTop w:val="0"/>
              <w:marBottom w:val="0"/>
              <w:divBdr>
                <w:top w:val="none" w:sz="0" w:space="0" w:color="auto"/>
                <w:left w:val="none" w:sz="0" w:space="0" w:color="auto"/>
                <w:bottom w:val="none" w:sz="0" w:space="0" w:color="auto"/>
                <w:right w:val="none" w:sz="0" w:space="0" w:color="auto"/>
              </w:divBdr>
            </w:div>
            <w:div w:id="1198856430">
              <w:marLeft w:val="0"/>
              <w:marRight w:val="0"/>
              <w:marTop w:val="0"/>
              <w:marBottom w:val="0"/>
              <w:divBdr>
                <w:top w:val="none" w:sz="0" w:space="0" w:color="auto"/>
                <w:left w:val="none" w:sz="0" w:space="0" w:color="auto"/>
                <w:bottom w:val="none" w:sz="0" w:space="0" w:color="auto"/>
                <w:right w:val="none" w:sz="0" w:space="0" w:color="auto"/>
              </w:divBdr>
            </w:div>
            <w:div w:id="1981693657">
              <w:marLeft w:val="0"/>
              <w:marRight w:val="0"/>
              <w:marTop w:val="0"/>
              <w:marBottom w:val="0"/>
              <w:divBdr>
                <w:top w:val="none" w:sz="0" w:space="0" w:color="auto"/>
                <w:left w:val="none" w:sz="0" w:space="0" w:color="auto"/>
                <w:bottom w:val="none" w:sz="0" w:space="0" w:color="auto"/>
                <w:right w:val="none" w:sz="0" w:space="0" w:color="auto"/>
              </w:divBdr>
            </w:div>
            <w:div w:id="543710241">
              <w:marLeft w:val="0"/>
              <w:marRight w:val="0"/>
              <w:marTop w:val="0"/>
              <w:marBottom w:val="0"/>
              <w:divBdr>
                <w:top w:val="none" w:sz="0" w:space="0" w:color="auto"/>
                <w:left w:val="none" w:sz="0" w:space="0" w:color="auto"/>
                <w:bottom w:val="none" w:sz="0" w:space="0" w:color="auto"/>
                <w:right w:val="none" w:sz="0" w:space="0" w:color="auto"/>
              </w:divBdr>
            </w:div>
            <w:div w:id="333722778">
              <w:marLeft w:val="0"/>
              <w:marRight w:val="0"/>
              <w:marTop w:val="0"/>
              <w:marBottom w:val="0"/>
              <w:divBdr>
                <w:top w:val="none" w:sz="0" w:space="0" w:color="auto"/>
                <w:left w:val="none" w:sz="0" w:space="0" w:color="auto"/>
                <w:bottom w:val="none" w:sz="0" w:space="0" w:color="auto"/>
                <w:right w:val="none" w:sz="0" w:space="0" w:color="auto"/>
              </w:divBdr>
            </w:div>
            <w:div w:id="494732490">
              <w:marLeft w:val="0"/>
              <w:marRight w:val="0"/>
              <w:marTop w:val="0"/>
              <w:marBottom w:val="0"/>
              <w:divBdr>
                <w:top w:val="none" w:sz="0" w:space="0" w:color="auto"/>
                <w:left w:val="none" w:sz="0" w:space="0" w:color="auto"/>
                <w:bottom w:val="none" w:sz="0" w:space="0" w:color="auto"/>
                <w:right w:val="none" w:sz="0" w:space="0" w:color="auto"/>
              </w:divBdr>
            </w:div>
            <w:div w:id="875973003">
              <w:marLeft w:val="0"/>
              <w:marRight w:val="0"/>
              <w:marTop w:val="0"/>
              <w:marBottom w:val="0"/>
              <w:divBdr>
                <w:top w:val="none" w:sz="0" w:space="0" w:color="auto"/>
                <w:left w:val="none" w:sz="0" w:space="0" w:color="auto"/>
                <w:bottom w:val="none" w:sz="0" w:space="0" w:color="auto"/>
                <w:right w:val="none" w:sz="0" w:space="0" w:color="auto"/>
              </w:divBdr>
            </w:div>
            <w:div w:id="1993412346">
              <w:marLeft w:val="0"/>
              <w:marRight w:val="0"/>
              <w:marTop w:val="0"/>
              <w:marBottom w:val="0"/>
              <w:divBdr>
                <w:top w:val="none" w:sz="0" w:space="0" w:color="auto"/>
                <w:left w:val="none" w:sz="0" w:space="0" w:color="auto"/>
                <w:bottom w:val="none" w:sz="0" w:space="0" w:color="auto"/>
                <w:right w:val="none" w:sz="0" w:space="0" w:color="auto"/>
              </w:divBdr>
            </w:div>
            <w:div w:id="347295193">
              <w:marLeft w:val="0"/>
              <w:marRight w:val="0"/>
              <w:marTop w:val="0"/>
              <w:marBottom w:val="0"/>
              <w:divBdr>
                <w:top w:val="none" w:sz="0" w:space="0" w:color="auto"/>
                <w:left w:val="none" w:sz="0" w:space="0" w:color="auto"/>
                <w:bottom w:val="none" w:sz="0" w:space="0" w:color="auto"/>
                <w:right w:val="none" w:sz="0" w:space="0" w:color="auto"/>
              </w:divBdr>
            </w:div>
            <w:div w:id="448666447">
              <w:marLeft w:val="0"/>
              <w:marRight w:val="0"/>
              <w:marTop w:val="0"/>
              <w:marBottom w:val="0"/>
              <w:divBdr>
                <w:top w:val="none" w:sz="0" w:space="0" w:color="auto"/>
                <w:left w:val="none" w:sz="0" w:space="0" w:color="auto"/>
                <w:bottom w:val="none" w:sz="0" w:space="0" w:color="auto"/>
                <w:right w:val="none" w:sz="0" w:space="0" w:color="auto"/>
              </w:divBdr>
            </w:div>
            <w:div w:id="657541399">
              <w:marLeft w:val="0"/>
              <w:marRight w:val="0"/>
              <w:marTop w:val="0"/>
              <w:marBottom w:val="0"/>
              <w:divBdr>
                <w:top w:val="none" w:sz="0" w:space="0" w:color="auto"/>
                <w:left w:val="none" w:sz="0" w:space="0" w:color="auto"/>
                <w:bottom w:val="none" w:sz="0" w:space="0" w:color="auto"/>
                <w:right w:val="none" w:sz="0" w:space="0" w:color="auto"/>
              </w:divBdr>
            </w:div>
            <w:div w:id="215433285">
              <w:marLeft w:val="0"/>
              <w:marRight w:val="0"/>
              <w:marTop w:val="0"/>
              <w:marBottom w:val="0"/>
              <w:divBdr>
                <w:top w:val="none" w:sz="0" w:space="0" w:color="auto"/>
                <w:left w:val="none" w:sz="0" w:space="0" w:color="auto"/>
                <w:bottom w:val="none" w:sz="0" w:space="0" w:color="auto"/>
                <w:right w:val="none" w:sz="0" w:space="0" w:color="auto"/>
              </w:divBdr>
            </w:div>
            <w:div w:id="928468079">
              <w:marLeft w:val="0"/>
              <w:marRight w:val="0"/>
              <w:marTop w:val="0"/>
              <w:marBottom w:val="0"/>
              <w:divBdr>
                <w:top w:val="none" w:sz="0" w:space="0" w:color="auto"/>
                <w:left w:val="none" w:sz="0" w:space="0" w:color="auto"/>
                <w:bottom w:val="none" w:sz="0" w:space="0" w:color="auto"/>
                <w:right w:val="none" w:sz="0" w:space="0" w:color="auto"/>
              </w:divBdr>
            </w:div>
            <w:div w:id="1784223109">
              <w:marLeft w:val="0"/>
              <w:marRight w:val="0"/>
              <w:marTop w:val="0"/>
              <w:marBottom w:val="0"/>
              <w:divBdr>
                <w:top w:val="none" w:sz="0" w:space="0" w:color="auto"/>
                <w:left w:val="none" w:sz="0" w:space="0" w:color="auto"/>
                <w:bottom w:val="none" w:sz="0" w:space="0" w:color="auto"/>
                <w:right w:val="none" w:sz="0" w:space="0" w:color="auto"/>
              </w:divBdr>
            </w:div>
            <w:div w:id="631836287">
              <w:marLeft w:val="0"/>
              <w:marRight w:val="0"/>
              <w:marTop w:val="0"/>
              <w:marBottom w:val="0"/>
              <w:divBdr>
                <w:top w:val="none" w:sz="0" w:space="0" w:color="auto"/>
                <w:left w:val="none" w:sz="0" w:space="0" w:color="auto"/>
                <w:bottom w:val="none" w:sz="0" w:space="0" w:color="auto"/>
                <w:right w:val="none" w:sz="0" w:space="0" w:color="auto"/>
              </w:divBdr>
            </w:div>
            <w:div w:id="522091399">
              <w:marLeft w:val="0"/>
              <w:marRight w:val="0"/>
              <w:marTop w:val="0"/>
              <w:marBottom w:val="0"/>
              <w:divBdr>
                <w:top w:val="none" w:sz="0" w:space="0" w:color="auto"/>
                <w:left w:val="none" w:sz="0" w:space="0" w:color="auto"/>
                <w:bottom w:val="none" w:sz="0" w:space="0" w:color="auto"/>
                <w:right w:val="none" w:sz="0" w:space="0" w:color="auto"/>
              </w:divBdr>
            </w:div>
            <w:div w:id="265577198">
              <w:marLeft w:val="0"/>
              <w:marRight w:val="0"/>
              <w:marTop w:val="0"/>
              <w:marBottom w:val="0"/>
              <w:divBdr>
                <w:top w:val="none" w:sz="0" w:space="0" w:color="auto"/>
                <w:left w:val="none" w:sz="0" w:space="0" w:color="auto"/>
                <w:bottom w:val="none" w:sz="0" w:space="0" w:color="auto"/>
                <w:right w:val="none" w:sz="0" w:space="0" w:color="auto"/>
              </w:divBdr>
            </w:div>
            <w:div w:id="1836803228">
              <w:marLeft w:val="0"/>
              <w:marRight w:val="0"/>
              <w:marTop w:val="0"/>
              <w:marBottom w:val="0"/>
              <w:divBdr>
                <w:top w:val="none" w:sz="0" w:space="0" w:color="auto"/>
                <w:left w:val="none" w:sz="0" w:space="0" w:color="auto"/>
                <w:bottom w:val="none" w:sz="0" w:space="0" w:color="auto"/>
                <w:right w:val="none" w:sz="0" w:space="0" w:color="auto"/>
              </w:divBdr>
            </w:div>
            <w:div w:id="1411387461">
              <w:marLeft w:val="0"/>
              <w:marRight w:val="0"/>
              <w:marTop w:val="0"/>
              <w:marBottom w:val="0"/>
              <w:divBdr>
                <w:top w:val="none" w:sz="0" w:space="0" w:color="auto"/>
                <w:left w:val="none" w:sz="0" w:space="0" w:color="auto"/>
                <w:bottom w:val="none" w:sz="0" w:space="0" w:color="auto"/>
                <w:right w:val="none" w:sz="0" w:space="0" w:color="auto"/>
              </w:divBdr>
            </w:div>
            <w:div w:id="1093041932">
              <w:marLeft w:val="0"/>
              <w:marRight w:val="0"/>
              <w:marTop w:val="0"/>
              <w:marBottom w:val="0"/>
              <w:divBdr>
                <w:top w:val="none" w:sz="0" w:space="0" w:color="auto"/>
                <w:left w:val="none" w:sz="0" w:space="0" w:color="auto"/>
                <w:bottom w:val="none" w:sz="0" w:space="0" w:color="auto"/>
                <w:right w:val="none" w:sz="0" w:space="0" w:color="auto"/>
              </w:divBdr>
            </w:div>
            <w:div w:id="629165445">
              <w:marLeft w:val="0"/>
              <w:marRight w:val="0"/>
              <w:marTop w:val="0"/>
              <w:marBottom w:val="0"/>
              <w:divBdr>
                <w:top w:val="none" w:sz="0" w:space="0" w:color="auto"/>
                <w:left w:val="none" w:sz="0" w:space="0" w:color="auto"/>
                <w:bottom w:val="none" w:sz="0" w:space="0" w:color="auto"/>
                <w:right w:val="none" w:sz="0" w:space="0" w:color="auto"/>
              </w:divBdr>
            </w:div>
            <w:div w:id="2014801402">
              <w:marLeft w:val="0"/>
              <w:marRight w:val="0"/>
              <w:marTop w:val="0"/>
              <w:marBottom w:val="0"/>
              <w:divBdr>
                <w:top w:val="none" w:sz="0" w:space="0" w:color="auto"/>
                <w:left w:val="none" w:sz="0" w:space="0" w:color="auto"/>
                <w:bottom w:val="none" w:sz="0" w:space="0" w:color="auto"/>
                <w:right w:val="none" w:sz="0" w:space="0" w:color="auto"/>
              </w:divBdr>
            </w:div>
            <w:div w:id="922950993">
              <w:marLeft w:val="0"/>
              <w:marRight w:val="0"/>
              <w:marTop w:val="0"/>
              <w:marBottom w:val="0"/>
              <w:divBdr>
                <w:top w:val="none" w:sz="0" w:space="0" w:color="auto"/>
                <w:left w:val="none" w:sz="0" w:space="0" w:color="auto"/>
                <w:bottom w:val="none" w:sz="0" w:space="0" w:color="auto"/>
                <w:right w:val="none" w:sz="0" w:space="0" w:color="auto"/>
              </w:divBdr>
            </w:div>
            <w:div w:id="1078137429">
              <w:marLeft w:val="0"/>
              <w:marRight w:val="0"/>
              <w:marTop w:val="0"/>
              <w:marBottom w:val="0"/>
              <w:divBdr>
                <w:top w:val="none" w:sz="0" w:space="0" w:color="auto"/>
                <w:left w:val="none" w:sz="0" w:space="0" w:color="auto"/>
                <w:bottom w:val="none" w:sz="0" w:space="0" w:color="auto"/>
                <w:right w:val="none" w:sz="0" w:space="0" w:color="auto"/>
              </w:divBdr>
            </w:div>
            <w:div w:id="1726104356">
              <w:marLeft w:val="0"/>
              <w:marRight w:val="0"/>
              <w:marTop w:val="0"/>
              <w:marBottom w:val="0"/>
              <w:divBdr>
                <w:top w:val="none" w:sz="0" w:space="0" w:color="auto"/>
                <w:left w:val="none" w:sz="0" w:space="0" w:color="auto"/>
                <w:bottom w:val="none" w:sz="0" w:space="0" w:color="auto"/>
                <w:right w:val="none" w:sz="0" w:space="0" w:color="auto"/>
              </w:divBdr>
            </w:div>
            <w:div w:id="1285967848">
              <w:marLeft w:val="0"/>
              <w:marRight w:val="0"/>
              <w:marTop w:val="0"/>
              <w:marBottom w:val="0"/>
              <w:divBdr>
                <w:top w:val="none" w:sz="0" w:space="0" w:color="auto"/>
                <w:left w:val="none" w:sz="0" w:space="0" w:color="auto"/>
                <w:bottom w:val="none" w:sz="0" w:space="0" w:color="auto"/>
                <w:right w:val="none" w:sz="0" w:space="0" w:color="auto"/>
              </w:divBdr>
            </w:div>
            <w:div w:id="332684441">
              <w:marLeft w:val="0"/>
              <w:marRight w:val="0"/>
              <w:marTop w:val="0"/>
              <w:marBottom w:val="0"/>
              <w:divBdr>
                <w:top w:val="none" w:sz="0" w:space="0" w:color="auto"/>
                <w:left w:val="none" w:sz="0" w:space="0" w:color="auto"/>
                <w:bottom w:val="none" w:sz="0" w:space="0" w:color="auto"/>
                <w:right w:val="none" w:sz="0" w:space="0" w:color="auto"/>
              </w:divBdr>
            </w:div>
            <w:div w:id="107235912">
              <w:marLeft w:val="0"/>
              <w:marRight w:val="0"/>
              <w:marTop w:val="0"/>
              <w:marBottom w:val="0"/>
              <w:divBdr>
                <w:top w:val="none" w:sz="0" w:space="0" w:color="auto"/>
                <w:left w:val="none" w:sz="0" w:space="0" w:color="auto"/>
                <w:bottom w:val="none" w:sz="0" w:space="0" w:color="auto"/>
                <w:right w:val="none" w:sz="0" w:space="0" w:color="auto"/>
              </w:divBdr>
            </w:div>
            <w:div w:id="964655361">
              <w:marLeft w:val="0"/>
              <w:marRight w:val="0"/>
              <w:marTop w:val="0"/>
              <w:marBottom w:val="0"/>
              <w:divBdr>
                <w:top w:val="none" w:sz="0" w:space="0" w:color="auto"/>
                <w:left w:val="none" w:sz="0" w:space="0" w:color="auto"/>
                <w:bottom w:val="none" w:sz="0" w:space="0" w:color="auto"/>
                <w:right w:val="none" w:sz="0" w:space="0" w:color="auto"/>
              </w:divBdr>
            </w:div>
            <w:div w:id="1398741584">
              <w:marLeft w:val="0"/>
              <w:marRight w:val="0"/>
              <w:marTop w:val="0"/>
              <w:marBottom w:val="0"/>
              <w:divBdr>
                <w:top w:val="none" w:sz="0" w:space="0" w:color="auto"/>
                <w:left w:val="none" w:sz="0" w:space="0" w:color="auto"/>
                <w:bottom w:val="none" w:sz="0" w:space="0" w:color="auto"/>
                <w:right w:val="none" w:sz="0" w:space="0" w:color="auto"/>
              </w:divBdr>
            </w:div>
            <w:div w:id="2115441655">
              <w:marLeft w:val="0"/>
              <w:marRight w:val="0"/>
              <w:marTop w:val="0"/>
              <w:marBottom w:val="0"/>
              <w:divBdr>
                <w:top w:val="none" w:sz="0" w:space="0" w:color="auto"/>
                <w:left w:val="none" w:sz="0" w:space="0" w:color="auto"/>
                <w:bottom w:val="none" w:sz="0" w:space="0" w:color="auto"/>
                <w:right w:val="none" w:sz="0" w:space="0" w:color="auto"/>
              </w:divBdr>
            </w:div>
            <w:div w:id="62803650">
              <w:marLeft w:val="0"/>
              <w:marRight w:val="0"/>
              <w:marTop w:val="0"/>
              <w:marBottom w:val="0"/>
              <w:divBdr>
                <w:top w:val="none" w:sz="0" w:space="0" w:color="auto"/>
                <w:left w:val="none" w:sz="0" w:space="0" w:color="auto"/>
                <w:bottom w:val="none" w:sz="0" w:space="0" w:color="auto"/>
                <w:right w:val="none" w:sz="0" w:space="0" w:color="auto"/>
              </w:divBdr>
            </w:div>
            <w:div w:id="205289931">
              <w:marLeft w:val="0"/>
              <w:marRight w:val="0"/>
              <w:marTop w:val="0"/>
              <w:marBottom w:val="0"/>
              <w:divBdr>
                <w:top w:val="none" w:sz="0" w:space="0" w:color="auto"/>
                <w:left w:val="none" w:sz="0" w:space="0" w:color="auto"/>
                <w:bottom w:val="none" w:sz="0" w:space="0" w:color="auto"/>
                <w:right w:val="none" w:sz="0" w:space="0" w:color="auto"/>
              </w:divBdr>
            </w:div>
            <w:div w:id="23949105">
              <w:marLeft w:val="0"/>
              <w:marRight w:val="0"/>
              <w:marTop w:val="0"/>
              <w:marBottom w:val="0"/>
              <w:divBdr>
                <w:top w:val="none" w:sz="0" w:space="0" w:color="auto"/>
                <w:left w:val="none" w:sz="0" w:space="0" w:color="auto"/>
                <w:bottom w:val="none" w:sz="0" w:space="0" w:color="auto"/>
                <w:right w:val="none" w:sz="0" w:space="0" w:color="auto"/>
              </w:divBdr>
            </w:div>
            <w:div w:id="1618951769">
              <w:marLeft w:val="0"/>
              <w:marRight w:val="0"/>
              <w:marTop w:val="0"/>
              <w:marBottom w:val="0"/>
              <w:divBdr>
                <w:top w:val="none" w:sz="0" w:space="0" w:color="auto"/>
                <w:left w:val="none" w:sz="0" w:space="0" w:color="auto"/>
                <w:bottom w:val="none" w:sz="0" w:space="0" w:color="auto"/>
                <w:right w:val="none" w:sz="0" w:space="0" w:color="auto"/>
              </w:divBdr>
            </w:div>
            <w:div w:id="1910995985">
              <w:marLeft w:val="0"/>
              <w:marRight w:val="0"/>
              <w:marTop w:val="0"/>
              <w:marBottom w:val="0"/>
              <w:divBdr>
                <w:top w:val="none" w:sz="0" w:space="0" w:color="auto"/>
                <w:left w:val="none" w:sz="0" w:space="0" w:color="auto"/>
                <w:bottom w:val="none" w:sz="0" w:space="0" w:color="auto"/>
                <w:right w:val="none" w:sz="0" w:space="0" w:color="auto"/>
              </w:divBdr>
            </w:div>
            <w:div w:id="940139229">
              <w:marLeft w:val="0"/>
              <w:marRight w:val="0"/>
              <w:marTop w:val="0"/>
              <w:marBottom w:val="0"/>
              <w:divBdr>
                <w:top w:val="none" w:sz="0" w:space="0" w:color="auto"/>
                <w:left w:val="none" w:sz="0" w:space="0" w:color="auto"/>
                <w:bottom w:val="none" w:sz="0" w:space="0" w:color="auto"/>
                <w:right w:val="none" w:sz="0" w:space="0" w:color="auto"/>
              </w:divBdr>
            </w:div>
            <w:div w:id="1332879269">
              <w:marLeft w:val="0"/>
              <w:marRight w:val="0"/>
              <w:marTop w:val="0"/>
              <w:marBottom w:val="0"/>
              <w:divBdr>
                <w:top w:val="none" w:sz="0" w:space="0" w:color="auto"/>
                <w:left w:val="none" w:sz="0" w:space="0" w:color="auto"/>
                <w:bottom w:val="none" w:sz="0" w:space="0" w:color="auto"/>
                <w:right w:val="none" w:sz="0" w:space="0" w:color="auto"/>
              </w:divBdr>
            </w:div>
            <w:div w:id="480778562">
              <w:marLeft w:val="0"/>
              <w:marRight w:val="0"/>
              <w:marTop w:val="0"/>
              <w:marBottom w:val="0"/>
              <w:divBdr>
                <w:top w:val="none" w:sz="0" w:space="0" w:color="auto"/>
                <w:left w:val="none" w:sz="0" w:space="0" w:color="auto"/>
                <w:bottom w:val="none" w:sz="0" w:space="0" w:color="auto"/>
                <w:right w:val="none" w:sz="0" w:space="0" w:color="auto"/>
              </w:divBdr>
            </w:div>
            <w:div w:id="321156290">
              <w:marLeft w:val="0"/>
              <w:marRight w:val="0"/>
              <w:marTop w:val="0"/>
              <w:marBottom w:val="0"/>
              <w:divBdr>
                <w:top w:val="none" w:sz="0" w:space="0" w:color="auto"/>
                <w:left w:val="none" w:sz="0" w:space="0" w:color="auto"/>
                <w:bottom w:val="none" w:sz="0" w:space="0" w:color="auto"/>
                <w:right w:val="none" w:sz="0" w:space="0" w:color="auto"/>
              </w:divBdr>
            </w:div>
            <w:div w:id="1641618289">
              <w:marLeft w:val="0"/>
              <w:marRight w:val="0"/>
              <w:marTop w:val="0"/>
              <w:marBottom w:val="0"/>
              <w:divBdr>
                <w:top w:val="none" w:sz="0" w:space="0" w:color="auto"/>
                <w:left w:val="none" w:sz="0" w:space="0" w:color="auto"/>
                <w:bottom w:val="none" w:sz="0" w:space="0" w:color="auto"/>
                <w:right w:val="none" w:sz="0" w:space="0" w:color="auto"/>
              </w:divBdr>
            </w:div>
            <w:div w:id="1472212971">
              <w:marLeft w:val="0"/>
              <w:marRight w:val="0"/>
              <w:marTop w:val="0"/>
              <w:marBottom w:val="0"/>
              <w:divBdr>
                <w:top w:val="none" w:sz="0" w:space="0" w:color="auto"/>
                <w:left w:val="none" w:sz="0" w:space="0" w:color="auto"/>
                <w:bottom w:val="none" w:sz="0" w:space="0" w:color="auto"/>
                <w:right w:val="none" w:sz="0" w:space="0" w:color="auto"/>
              </w:divBdr>
            </w:div>
            <w:div w:id="1436055264">
              <w:marLeft w:val="0"/>
              <w:marRight w:val="0"/>
              <w:marTop w:val="0"/>
              <w:marBottom w:val="0"/>
              <w:divBdr>
                <w:top w:val="none" w:sz="0" w:space="0" w:color="auto"/>
                <w:left w:val="none" w:sz="0" w:space="0" w:color="auto"/>
                <w:bottom w:val="none" w:sz="0" w:space="0" w:color="auto"/>
                <w:right w:val="none" w:sz="0" w:space="0" w:color="auto"/>
              </w:divBdr>
            </w:div>
            <w:div w:id="753477030">
              <w:marLeft w:val="0"/>
              <w:marRight w:val="0"/>
              <w:marTop w:val="0"/>
              <w:marBottom w:val="0"/>
              <w:divBdr>
                <w:top w:val="none" w:sz="0" w:space="0" w:color="auto"/>
                <w:left w:val="none" w:sz="0" w:space="0" w:color="auto"/>
                <w:bottom w:val="none" w:sz="0" w:space="0" w:color="auto"/>
                <w:right w:val="none" w:sz="0" w:space="0" w:color="auto"/>
              </w:divBdr>
            </w:div>
            <w:div w:id="1518152010">
              <w:marLeft w:val="0"/>
              <w:marRight w:val="0"/>
              <w:marTop w:val="0"/>
              <w:marBottom w:val="0"/>
              <w:divBdr>
                <w:top w:val="none" w:sz="0" w:space="0" w:color="auto"/>
                <w:left w:val="none" w:sz="0" w:space="0" w:color="auto"/>
                <w:bottom w:val="none" w:sz="0" w:space="0" w:color="auto"/>
                <w:right w:val="none" w:sz="0" w:space="0" w:color="auto"/>
              </w:divBdr>
            </w:div>
            <w:div w:id="361248467">
              <w:marLeft w:val="0"/>
              <w:marRight w:val="0"/>
              <w:marTop w:val="0"/>
              <w:marBottom w:val="0"/>
              <w:divBdr>
                <w:top w:val="none" w:sz="0" w:space="0" w:color="auto"/>
                <w:left w:val="none" w:sz="0" w:space="0" w:color="auto"/>
                <w:bottom w:val="none" w:sz="0" w:space="0" w:color="auto"/>
                <w:right w:val="none" w:sz="0" w:space="0" w:color="auto"/>
              </w:divBdr>
            </w:div>
            <w:div w:id="1457793949">
              <w:marLeft w:val="0"/>
              <w:marRight w:val="0"/>
              <w:marTop w:val="0"/>
              <w:marBottom w:val="0"/>
              <w:divBdr>
                <w:top w:val="none" w:sz="0" w:space="0" w:color="auto"/>
                <w:left w:val="none" w:sz="0" w:space="0" w:color="auto"/>
                <w:bottom w:val="none" w:sz="0" w:space="0" w:color="auto"/>
                <w:right w:val="none" w:sz="0" w:space="0" w:color="auto"/>
              </w:divBdr>
            </w:div>
            <w:div w:id="742676988">
              <w:marLeft w:val="0"/>
              <w:marRight w:val="0"/>
              <w:marTop w:val="0"/>
              <w:marBottom w:val="0"/>
              <w:divBdr>
                <w:top w:val="none" w:sz="0" w:space="0" w:color="auto"/>
                <w:left w:val="none" w:sz="0" w:space="0" w:color="auto"/>
                <w:bottom w:val="none" w:sz="0" w:space="0" w:color="auto"/>
                <w:right w:val="none" w:sz="0" w:space="0" w:color="auto"/>
              </w:divBdr>
            </w:div>
            <w:div w:id="687214249">
              <w:marLeft w:val="0"/>
              <w:marRight w:val="0"/>
              <w:marTop w:val="0"/>
              <w:marBottom w:val="0"/>
              <w:divBdr>
                <w:top w:val="none" w:sz="0" w:space="0" w:color="auto"/>
                <w:left w:val="none" w:sz="0" w:space="0" w:color="auto"/>
                <w:bottom w:val="none" w:sz="0" w:space="0" w:color="auto"/>
                <w:right w:val="none" w:sz="0" w:space="0" w:color="auto"/>
              </w:divBdr>
            </w:div>
            <w:div w:id="63190101">
              <w:marLeft w:val="0"/>
              <w:marRight w:val="0"/>
              <w:marTop w:val="0"/>
              <w:marBottom w:val="0"/>
              <w:divBdr>
                <w:top w:val="none" w:sz="0" w:space="0" w:color="auto"/>
                <w:left w:val="none" w:sz="0" w:space="0" w:color="auto"/>
                <w:bottom w:val="none" w:sz="0" w:space="0" w:color="auto"/>
                <w:right w:val="none" w:sz="0" w:space="0" w:color="auto"/>
              </w:divBdr>
            </w:div>
            <w:div w:id="1155294369">
              <w:marLeft w:val="0"/>
              <w:marRight w:val="0"/>
              <w:marTop w:val="0"/>
              <w:marBottom w:val="0"/>
              <w:divBdr>
                <w:top w:val="none" w:sz="0" w:space="0" w:color="auto"/>
                <w:left w:val="none" w:sz="0" w:space="0" w:color="auto"/>
                <w:bottom w:val="none" w:sz="0" w:space="0" w:color="auto"/>
                <w:right w:val="none" w:sz="0" w:space="0" w:color="auto"/>
              </w:divBdr>
            </w:div>
            <w:div w:id="439767007">
              <w:marLeft w:val="0"/>
              <w:marRight w:val="0"/>
              <w:marTop w:val="0"/>
              <w:marBottom w:val="0"/>
              <w:divBdr>
                <w:top w:val="none" w:sz="0" w:space="0" w:color="auto"/>
                <w:left w:val="none" w:sz="0" w:space="0" w:color="auto"/>
                <w:bottom w:val="none" w:sz="0" w:space="0" w:color="auto"/>
                <w:right w:val="none" w:sz="0" w:space="0" w:color="auto"/>
              </w:divBdr>
            </w:div>
            <w:div w:id="715936656">
              <w:marLeft w:val="0"/>
              <w:marRight w:val="0"/>
              <w:marTop w:val="0"/>
              <w:marBottom w:val="0"/>
              <w:divBdr>
                <w:top w:val="none" w:sz="0" w:space="0" w:color="auto"/>
                <w:left w:val="none" w:sz="0" w:space="0" w:color="auto"/>
                <w:bottom w:val="none" w:sz="0" w:space="0" w:color="auto"/>
                <w:right w:val="none" w:sz="0" w:space="0" w:color="auto"/>
              </w:divBdr>
            </w:div>
            <w:div w:id="1541436686">
              <w:marLeft w:val="0"/>
              <w:marRight w:val="0"/>
              <w:marTop w:val="0"/>
              <w:marBottom w:val="0"/>
              <w:divBdr>
                <w:top w:val="none" w:sz="0" w:space="0" w:color="auto"/>
                <w:left w:val="none" w:sz="0" w:space="0" w:color="auto"/>
                <w:bottom w:val="none" w:sz="0" w:space="0" w:color="auto"/>
                <w:right w:val="none" w:sz="0" w:space="0" w:color="auto"/>
              </w:divBdr>
            </w:div>
            <w:div w:id="1223327435">
              <w:marLeft w:val="0"/>
              <w:marRight w:val="0"/>
              <w:marTop w:val="0"/>
              <w:marBottom w:val="0"/>
              <w:divBdr>
                <w:top w:val="none" w:sz="0" w:space="0" w:color="auto"/>
                <w:left w:val="none" w:sz="0" w:space="0" w:color="auto"/>
                <w:bottom w:val="none" w:sz="0" w:space="0" w:color="auto"/>
                <w:right w:val="none" w:sz="0" w:space="0" w:color="auto"/>
              </w:divBdr>
            </w:div>
            <w:div w:id="1675456772">
              <w:marLeft w:val="0"/>
              <w:marRight w:val="0"/>
              <w:marTop w:val="0"/>
              <w:marBottom w:val="0"/>
              <w:divBdr>
                <w:top w:val="none" w:sz="0" w:space="0" w:color="auto"/>
                <w:left w:val="none" w:sz="0" w:space="0" w:color="auto"/>
                <w:bottom w:val="none" w:sz="0" w:space="0" w:color="auto"/>
                <w:right w:val="none" w:sz="0" w:space="0" w:color="auto"/>
              </w:divBdr>
            </w:div>
            <w:div w:id="1630549470">
              <w:marLeft w:val="0"/>
              <w:marRight w:val="0"/>
              <w:marTop w:val="0"/>
              <w:marBottom w:val="0"/>
              <w:divBdr>
                <w:top w:val="none" w:sz="0" w:space="0" w:color="auto"/>
                <w:left w:val="none" w:sz="0" w:space="0" w:color="auto"/>
                <w:bottom w:val="none" w:sz="0" w:space="0" w:color="auto"/>
                <w:right w:val="none" w:sz="0" w:space="0" w:color="auto"/>
              </w:divBdr>
            </w:div>
            <w:div w:id="351536905">
              <w:marLeft w:val="0"/>
              <w:marRight w:val="0"/>
              <w:marTop w:val="0"/>
              <w:marBottom w:val="0"/>
              <w:divBdr>
                <w:top w:val="none" w:sz="0" w:space="0" w:color="auto"/>
                <w:left w:val="none" w:sz="0" w:space="0" w:color="auto"/>
                <w:bottom w:val="none" w:sz="0" w:space="0" w:color="auto"/>
                <w:right w:val="none" w:sz="0" w:space="0" w:color="auto"/>
              </w:divBdr>
            </w:div>
            <w:div w:id="1978684893">
              <w:marLeft w:val="0"/>
              <w:marRight w:val="0"/>
              <w:marTop w:val="0"/>
              <w:marBottom w:val="0"/>
              <w:divBdr>
                <w:top w:val="none" w:sz="0" w:space="0" w:color="auto"/>
                <w:left w:val="none" w:sz="0" w:space="0" w:color="auto"/>
                <w:bottom w:val="none" w:sz="0" w:space="0" w:color="auto"/>
                <w:right w:val="none" w:sz="0" w:space="0" w:color="auto"/>
              </w:divBdr>
            </w:div>
            <w:div w:id="654913839">
              <w:marLeft w:val="0"/>
              <w:marRight w:val="0"/>
              <w:marTop w:val="0"/>
              <w:marBottom w:val="0"/>
              <w:divBdr>
                <w:top w:val="none" w:sz="0" w:space="0" w:color="auto"/>
                <w:left w:val="none" w:sz="0" w:space="0" w:color="auto"/>
                <w:bottom w:val="none" w:sz="0" w:space="0" w:color="auto"/>
                <w:right w:val="none" w:sz="0" w:space="0" w:color="auto"/>
              </w:divBdr>
            </w:div>
            <w:div w:id="1994721100">
              <w:marLeft w:val="0"/>
              <w:marRight w:val="0"/>
              <w:marTop w:val="0"/>
              <w:marBottom w:val="0"/>
              <w:divBdr>
                <w:top w:val="none" w:sz="0" w:space="0" w:color="auto"/>
                <w:left w:val="none" w:sz="0" w:space="0" w:color="auto"/>
                <w:bottom w:val="none" w:sz="0" w:space="0" w:color="auto"/>
                <w:right w:val="none" w:sz="0" w:space="0" w:color="auto"/>
              </w:divBdr>
            </w:div>
            <w:div w:id="2007391330">
              <w:marLeft w:val="0"/>
              <w:marRight w:val="0"/>
              <w:marTop w:val="0"/>
              <w:marBottom w:val="0"/>
              <w:divBdr>
                <w:top w:val="none" w:sz="0" w:space="0" w:color="auto"/>
                <w:left w:val="none" w:sz="0" w:space="0" w:color="auto"/>
                <w:bottom w:val="none" w:sz="0" w:space="0" w:color="auto"/>
                <w:right w:val="none" w:sz="0" w:space="0" w:color="auto"/>
              </w:divBdr>
            </w:div>
            <w:div w:id="1217008264">
              <w:marLeft w:val="0"/>
              <w:marRight w:val="0"/>
              <w:marTop w:val="0"/>
              <w:marBottom w:val="0"/>
              <w:divBdr>
                <w:top w:val="none" w:sz="0" w:space="0" w:color="auto"/>
                <w:left w:val="none" w:sz="0" w:space="0" w:color="auto"/>
                <w:bottom w:val="none" w:sz="0" w:space="0" w:color="auto"/>
                <w:right w:val="none" w:sz="0" w:space="0" w:color="auto"/>
              </w:divBdr>
            </w:div>
            <w:div w:id="1792432955">
              <w:marLeft w:val="0"/>
              <w:marRight w:val="0"/>
              <w:marTop w:val="0"/>
              <w:marBottom w:val="0"/>
              <w:divBdr>
                <w:top w:val="none" w:sz="0" w:space="0" w:color="auto"/>
                <w:left w:val="none" w:sz="0" w:space="0" w:color="auto"/>
                <w:bottom w:val="none" w:sz="0" w:space="0" w:color="auto"/>
                <w:right w:val="none" w:sz="0" w:space="0" w:color="auto"/>
              </w:divBdr>
            </w:div>
            <w:div w:id="267128552">
              <w:marLeft w:val="0"/>
              <w:marRight w:val="0"/>
              <w:marTop w:val="0"/>
              <w:marBottom w:val="0"/>
              <w:divBdr>
                <w:top w:val="none" w:sz="0" w:space="0" w:color="auto"/>
                <w:left w:val="none" w:sz="0" w:space="0" w:color="auto"/>
                <w:bottom w:val="none" w:sz="0" w:space="0" w:color="auto"/>
                <w:right w:val="none" w:sz="0" w:space="0" w:color="auto"/>
              </w:divBdr>
            </w:div>
            <w:div w:id="1810201280">
              <w:marLeft w:val="0"/>
              <w:marRight w:val="0"/>
              <w:marTop w:val="0"/>
              <w:marBottom w:val="0"/>
              <w:divBdr>
                <w:top w:val="none" w:sz="0" w:space="0" w:color="auto"/>
                <w:left w:val="none" w:sz="0" w:space="0" w:color="auto"/>
                <w:bottom w:val="none" w:sz="0" w:space="0" w:color="auto"/>
                <w:right w:val="none" w:sz="0" w:space="0" w:color="auto"/>
              </w:divBdr>
            </w:div>
            <w:div w:id="1000352744">
              <w:marLeft w:val="0"/>
              <w:marRight w:val="0"/>
              <w:marTop w:val="0"/>
              <w:marBottom w:val="0"/>
              <w:divBdr>
                <w:top w:val="none" w:sz="0" w:space="0" w:color="auto"/>
                <w:left w:val="none" w:sz="0" w:space="0" w:color="auto"/>
                <w:bottom w:val="none" w:sz="0" w:space="0" w:color="auto"/>
                <w:right w:val="none" w:sz="0" w:space="0" w:color="auto"/>
              </w:divBdr>
            </w:div>
            <w:div w:id="166487008">
              <w:marLeft w:val="0"/>
              <w:marRight w:val="0"/>
              <w:marTop w:val="0"/>
              <w:marBottom w:val="0"/>
              <w:divBdr>
                <w:top w:val="none" w:sz="0" w:space="0" w:color="auto"/>
                <w:left w:val="none" w:sz="0" w:space="0" w:color="auto"/>
                <w:bottom w:val="none" w:sz="0" w:space="0" w:color="auto"/>
                <w:right w:val="none" w:sz="0" w:space="0" w:color="auto"/>
              </w:divBdr>
            </w:div>
            <w:div w:id="913516471">
              <w:marLeft w:val="0"/>
              <w:marRight w:val="0"/>
              <w:marTop w:val="0"/>
              <w:marBottom w:val="0"/>
              <w:divBdr>
                <w:top w:val="none" w:sz="0" w:space="0" w:color="auto"/>
                <w:left w:val="none" w:sz="0" w:space="0" w:color="auto"/>
                <w:bottom w:val="none" w:sz="0" w:space="0" w:color="auto"/>
                <w:right w:val="none" w:sz="0" w:space="0" w:color="auto"/>
              </w:divBdr>
            </w:div>
            <w:div w:id="912861900">
              <w:marLeft w:val="0"/>
              <w:marRight w:val="0"/>
              <w:marTop w:val="0"/>
              <w:marBottom w:val="0"/>
              <w:divBdr>
                <w:top w:val="none" w:sz="0" w:space="0" w:color="auto"/>
                <w:left w:val="none" w:sz="0" w:space="0" w:color="auto"/>
                <w:bottom w:val="none" w:sz="0" w:space="0" w:color="auto"/>
                <w:right w:val="none" w:sz="0" w:space="0" w:color="auto"/>
              </w:divBdr>
            </w:div>
            <w:div w:id="1487160345">
              <w:marLeft w:val="0"/>
              <w:marRight w:val="0"/>
              <w:marTop w:val="0"/>
              <w:marBottom w:val="0"/>
              <w:divBdr>
                <w:top w:val="none" w:sz="0" w:space="0" w:color="auto"/>
                <w:left w:val="none" w:sz="0" w:space="0" w:color="auto"/>
                <w:bottom w:val="none" w:sz="0" w:space="0" w:color="auto"/>
                <w:right w:val="none" w:sz="0" w:space="0" w:color="auto"/>
              </w:divBdr>
            </w:div>
            <w:div w:id="574974652">
              <w:marLeft w:val="0"/>
              <w:marRight w:val="0"/>
              <w:marTop w:val="0"/>
              <w:marBottom w:val="0"/>
              <w:divBdr>
                <w:top w:val="none" w:sz="0" w:space="0" w:color="auto"/>
                <w:left w:val="none" w:sz="0" w:space="0" w:color="auto"/>
                <w:bottom w:val="none" w:sz="0" w:space="0" w:color="auto"/>
                <w:right w:val="none" w:sz="0" w:space="0" w:color="auto"/>
              </w:divBdr>
            </w:div>
            <w:div w:id="1458646093">
              <w:marLeft w:val="0"/>
              <w:marRight w:val="0"/>
              <w:marTop w:val="0"/>
              <w:marBottom w:val="0"/>
              <w:divBdr>
                <w:top w:val="none" w:sz="0" w:space="0" w:color="auto"/>
                <w:left w:val="none" w:sz="0" w:space="0" w:color="auto"/>
                <w:bottom w:val="none" w:sz="0" w:space="0" w:color="auto"/>
                <w:right w:val="none" w:sz="0" w:space="0" w:color="auto"/>
              </w:divBdr>
            </w:div>
            <w:div w:id="623656367">
              <w:marLeft w:val="0"/>
              <w:marRight w:val="0"/>
              <w:marTop w:val="0"/>
              <w:marBottom w:val="0"/>
              <w:divBdr>
                <w:top w:val="none" w:sz="0" w:space="0" w:color="auto"/>
                <w:left w:val="none" w:sz="0" w:space="0" w:color="auto"/>
                <w:bottom w:val="none" w:sz="0" w:space="0" w:color="auto"/>
                <w:right w:val="none" w:sz="0" w:space="0" w:color="auto"/>
              </w:divBdr>
            </w:div>
            <w:div w:id="1835299300">
              <w:marLeft w:val="0"/>
              <w:marRight w:val="0"/>
              <w:marTop w:val="0"/>
              <w:marBottom w:val="0"/>
              <w:divBdr>
                <w:top w:val="none" w:sz="0" w:space="0" w:color="auto"/>
                <w:left w:val="none" w:sz="0" w:space="0" w:color="auto"/>
                <w:bottom w:val="none" w:sz="0" w:space="0" w:color="auto"/>
                <w:right w:val="none" w:sz="0" w:space="0" w:color="auto"/>
              </w:divBdr>
            </w:div>
            <w:div w:id="1890415991">
              <w:marLeft w:val="0"/>
              <w:marRight w:val="0"/>
              <w:marTop w:val="0"/>
              <w:marBottom w:val="0"/>
              <w:divBdr>
                <w:top w:val="none" w:sz="0" w:space="0" w:color="auto"/>
                <w:left w:val="none" w:sz="0" w:space="0" w:color="auto"/>
                <w:bottom w:val="none" w:sz="0" w:space="0" w:color="auto"/>
                <w:right w:val="none" w:sz="0" w:space="0" w:color="auto"/>
              </w:divBdr>
            </w:div>
            <w:div w:id="43258633">
              <w:marLeft w:val="0"/>
              <w:marRight w:val="0"/>
              <w:marTop w:val="0"/>
              <w:marBottom w:val="0"/>
              <w:divBdr>
                <w:top w:val="none" w:sz="0" w:space="0" w:color="auto"/>
                <w:left w:val="none" w:sz="0" w:space="0" w:color="auto"/>
                <w:bottom w:val="none" w:sz="0" w:space="0" w:color="auto"/>
                <w:right w:val="none" w:sz="0" w:space="0" w:color="auto"/>
              </w:divBdr>
            </w:div>
            <w:div w:id="1323698380">
              <w:marLeft w:val="0"/>
              <w:marRight w:val="0"/>
              <w:marTop w:val="0"/>
              <w:marBottom w:val="0"/>
              <w:divBdr>
                <w:top w:val="none" w:sz="0" w:space="0" w:color="auto"/>
                <w:left w:val="none" w:sz="0" w:space="0" w:color="auto"/>
                <w:bottom w:val="none" w:sz="0" w:space="0" w:color="auto"/>
                <w:right w:val="none" w:sz="0" w:space="0" w:color="auto"/>
              </w:divBdr>
            </w:div>
            <w:div w:id="61878902">
              <w:marLeft w:val="0"/>
              <w:marRight w:val="0"/>
              <w:marTop w:val="0"/>
              <w:marBottom w:val="0"/>
              <w:divBdr>
                <w:top w:val="none" w:sz="0" w:space="0" w:color="auto"/>
                <w:left w:val="none" w:sz="0" w:space="0" w:color="auto"/>
                <w:bottom w:val="none" w:sz="0" w:space="0" w:color="auto"/>
                <w:right w:val="none" w:sz="0" w:space="0" w:color="auto"/>
              </w:divBdr>
            </w:div>
            <w:div w:id="1963342681">
              <w:marLeft w:val="0"/>
              <w:marRight w:val="0"/>
              <w:marTop w:val="0"/>
              <w:marBottom w:val="0"/>
              <w:divBdr>
                <w:top w:val="none" w:sz="0" w:space="0" w:color="auto"/>
                <w:left w:val="none" w:sz="0" w:space="0" w:color="auto"/>
                <w:bottom w:val="none" w:sz="0" w:space="0" w:color="auto"/>
                <w:right w:val="none" w:sz="0" w:space="0" w:color="auto"/>
              </w:divBdr>
            </w:div>
            <w:div w:id="1511721332">
              <w:marLeft w:val="0"/>
              <w:marRight w:val="0"/>
              <w:marTop w:val="0"/>
              <w:marBottom w:val="0"/>
              <w:divBdr>
                <w:top w:val="none" w:sz="0" w:space="0" w:color="auto"/>
                <w:left w:val="none" w:sz="0" w:space="0" w:color="auto"/>
                <w:bottom w:val="none" w:sz="0" w:space="0" w:color="auto"/>
                <w:right w:val="none" w:sz="0" w:space="0" w:color="auto"/>
              </w:divBdr>
            </w:div>
            <w:div w:id="532034508">
              <w:marLeft w:val="0"/>
              <w:marRight w:val="0"/>
              <w:marTop w:val="0"/>
              <w:marBottom w:val="0"/>
              <w:divBdr>
                <w:top w:val="none" w:sz="0" w:space="0" w:color="auto"/>
                <w:left w:val="none" w:sz="0" w:space="0" w:color="auto"/>
                <w:bottom w:val="none" w:sz="0" w:space="0" w:color="auto"/>
                <w:right w:val="none" w:sz="0" w:space="0" w:color="auto"/>
              </w:divBdr>
            </w:div>
            <w:div w:id="888153605">
              <w:marLeft w:val="0"/>
              <w:marRight w:val="0"/>
              <w:marTop w:val="0"/>
              <w:marBottom w:val="0"/>
              <w:divBdr>
                <w:top w:val="none" w:sz="0" w:space="0" w:color="auto"/>
                <w:left w:val="none" w:sz="0" w:space="0" w:color="auto"/>
                <w:bottom w:val="none" w:sz="0" w:space="0" w:color="auto"/>
                <w:right w:val="none" w:sz="0" w:space="0" w:color="auto"/>
              </w:divBdr>
            </w:div>
            <w:div w:id="357506068">
              <w:marLeft w:val="0"/>
              <w:marRight w:val="0"/>
              <w:marTop w:val="0"/>
              <w:marBottom w:val="0"/>
              <w:divBdr>
                <w:top w:val="none" w:sz="0" w:space="0" w:color="auto"/>
                <w:left w:val="none" w:sz="0" w:space="0" w:color="auto"/>
                <w:bottom w:val="none" w:sz="0" w:space="0" w:color="auto"/>
                <w:right w:val="none" w:sz="0" w:space="0" w:color="auto"/>
              </w:divBdr>
            </w:div>
            <w:div w:id="859047598">
              <w:marLeft w:val="0"/>
              <w:marRight w:val="0"/>
              <w:marTop w:val="0"/>
              <w:marBottom w:val="0"/>
              <w:divBdr>
                <w:top w:val="none" w:sz="0" w:space="0" w:color="auto"/>
                <w:left w:val="none" w:sz="0" w:space="0" w:color="auto"/>
                <w:bottom w:val="none" w:sz="0" w:space="0" w:color="auto"/>
                <w:right w:val="none" w:sz="0" w:space="0" w:color="auto"/>
              </w:divBdr>
            </w:div>
            <w:div w:id="1386950360">
              <w:marLeft w:val="0"/>
              <w:marRight w:val="0"/>
              <w:marTop w:val="0"/>
              <w:marBottom w:val="0"/>
              <w:divBdr>
                <w:top w:val="none" w:sz="0" w:space="0" w:color="auto"/>
                <w:left w:val="none" w:sz="0" w:space="0" w:color="auto"/>
                <w:bottom w:val="none" w:sz="0" w:space="0" w:color="auto"/>
                <w:right w:val="none" w:sz="0" w:space="0" w:color="auto"/>
              </w:divBdr>
            </w:div>
            <w:div w:id="496386092">
              <w:marLeft w:val="0"/>
              <w:marRight w:val="0"/>
              <w:marTop w:val="0"/>
              <w:marBottom w:val="0"/>
              <w:divBdr>
                <w:top w:val="none" w:sz="0" w:space="0" w:color="auto"/>
                <w:left w:val="none" w:sz="0" w:space="0" w:color="auto"/>
                <w:bottom w:val="none" w:sz="0" w:space="0" w:color="auto"/>
                <w:right w:val="none" w:sz="0" w:space="0" w:color="auto"/>
              </w:divBdr>
            </w:div>
            <w:div w:id="1701083298">
              <w:marLeft w:val="0"/>
              <w:marRight w:val="0"/>
              <w:marTop w:val="0"/>
              <w:marBottom w:val="0"/>
              <w:divBdr>
                <w:top w:val="none" w:sz="0" w:space="0" w:color="auto"/>
                <w:left w:val="none" w:sz="0" w:space="0" w:color="auto"/>
                <w:bottom w:val="none" w:sz="0" w:space="0" w:color="auto"/>
                <w:right w:val="none" w:sz="0" w:space="0" w:color="auto"/>
              </w:divBdr>
            </w:div>
            <w:div w:id="279647363">
              <w:marLeft w:val="0"/>
              <w:marRight w:val="0"/>
              <w:marTop w:val="0"/>
              <w:marBottom w:val="0"/>
              <w:divBdr>
                <w:top w:val="none" w:sz="0" w:space="0" w:color="auto"/>
                <w:left w:val="none" w:sz="0" w:space="0" w:color="auto"/>
                <w:bottom w:val="none" w:sz="0" w:space="0" w:color="auto"/>
                <w:right w:val="none" w:sz="0" w:space="0" w:color="auto"/>
              </w:divBdr>
            </w:div>
            <w:div w:id="70154125">
              <w:marLeft w:val="0"/>
              <w:marRight w:val="0"/>
              <w:marTop w:val="0"/>
              <w:marBottom w:val="0"/>
              <w:divBdr>
                <w:top w:val="none" w:sz="0" w:space="0" w:color="auto"/>
                <w:left w:val="none" w:sz="0" w:space="0" w:color="auto"/>
                <w:bottom w:val="none" w:sz="0" w:space="0" w:color="auto"/>
                <w:right w:val="none" w:sz="0" w:space="0" w:color="auto"/>
              </w:divBdr>
            </w:div>
            <w:div w:id="378474548">
              <w:marLeft w:val="0"/>
              <w:marRight w:val="0"/>
              <w:marTop w:val="0"/>
              <w:marBottom w:val="0"/>
              <w:divBdr>
                <w:top w:val="none" w:sz="0" w:space="0" w:color="auto"/>
                <w:left w:val="none" w:sz="0" w:space="0" w:color="auto"/>
                <w:bottom w:val="none" w:sz="0" w:space="0" w:color="auto"/>
                <w:right w:val="none" w:sz="0" w:space="0" w:color="auto"/>
              </w:divBdr>
            </w:div>
            <w:div w:id="632950284">
              <w:marLeft w:val="0"/>
              <w:marRight w:val="0"/>
              <w:marTop w:val="0"/>
              <w:marBottom w:val="0"/>
              <w:divBdr>
                <w:top w:val="none" w:sz="0" w:space="0" w:color="auto"/>
                <w:left w:val="none" w:sz="0" w:space="0" w:color="auto"/>
                <w:bottom w:val="none" w:sz="0" w:space="0" w:color="auto"/>
                <w:right w:val="none" w:sz="0" w:space="0" w:color="auto"/>
              </w:divBdr>
            </w:div>
            <w:div w:id="1650671622">
              <w:marLeft w:val="0"/>
              <w:marRight w:val="0"/>
              <w:marTop w:val="0"/>
              <w:marBottom w:val="0"/>
              <w:divBdr>
                <w:top w:val="none" w:sz="0" w:space="0" w:color="auto"/>
                <w:left w:val="none" w:sz="0" w:space="0" w:color="auto"/>
                <w:bottom w:val="none" w:sz="0" w:space="0" w:color="auto"/>
                <w:right w:val="none" w:sz="0" w:space="0" w:color="auto"/>
              </w:divBdr>
            </w:div>
            <w:div w:id="1119184457">
              <w:marLeft w:val="0"/>
              <w:marRight w:val="0"/>
              <w:marTop w:val="0"/>
              <w:marBottom w:val="0"/>
              <w:divBdr>
                <w:top w:val="none" w:sz="0" w:space="0" w:color="auto"/>
                <w:left w:val="none" w:sz="0" w:space="0" w:color="auto"/>
                <w:bottom w:val="none" w:sz="0" w:space="0" w:color="auto"/>
                <w:right w:val="none" w:sz="0" w:space="0" w:color="auto"/>
              </w:divBdr>
            </w:div>
            <w:div w:id="484008017">
              <w:marLeft w:val="0"/>
              <w:marRight w:val="0"/>
              <w:marTop w:val="0"/>
              <w:marBottom w:val="0"/>
              <w:divBdr>
                <w:top w:val="none" w:sz="0" w:space="0" w:color="auto"/>
                <w:left w:val="none" w:sz="0" w:space="0" w:color="auto"/>
                <w:bottom w:val="none" w:sz="0" w:space="0" w:color="auto"/>
                <w:right w:val="none" w:sz="0" w:space="0" w:color="auto"/>
              </w:divBdr>
            </w:div>
            <w:div w:id="806319677">
              <w:marLeft w:val="0"/>
              <w:marRight w:val="0"/>
              <w:marTop w:val="0"/>
              <w:marBottom w:val="0"/>
              <w:divBdr>
                <w:top w:val="none" w:sz="0" w:space="0" w:color="auto"/>
                <w:left w:val="none" w:sz="0" w:space="0" w:color="auto"/>
                <w:bottom w:val="none" w:sz="0" w:space="0" w:color="auto"/>
                <w:right w:val="none" w:sz="0" w:space="0" w:color="auto"/>
              </w:divBdr>
            </w:div>
            <w:div w:id="853760398">
              <w:marLeft w:val="0"/>
              <w:marRight w:val="0"/>
              <w:marTop w:val="0"/>
              <w:marBottom w:val="0"/>
              <w:divBdr>
                <w:top w:val="none" w:sz="0" w:space="0" w:color="auto"/>
                <w:left w:val="none" w:sz="0" w:space="0" w:color="auto"/>
                <w:bottom w:val="none" w:sz="0" w:space="0" w:color="auto"/>
                <w:right w:val="none" w:sz="0" w:space="0" w:color="auto"/>
              </w:divBdr>
            </w:div>
            <w:div w:id="752121209">
              <w:marLeft w:val="0"/>
              <w:marRight w:val="0"/>
              <w:marTop w:val="0"/>
              <w:marBottom w:val="0"/>
              <w:divBdr>
                <w:top w:val="none" w:sz="0" w:space="0" w:color="auto"/>
                <w:left w:val="none" w:sz="0" w:space="0" w:color="auto"/>
                <w:bottom w:val="none" w:sz="0" w:space="0" w:color="auto"/>
                <w:right w:val="none" w:sz="0" w:space="0" w:color="auto"/>
              </w:divBdr>
            </w:div>
            <w:div w:id="1313024934">
              <w:marLeft w:val="0"/>
              <w:marRight w:val="0"/>
              <w:marTop w:val="0"/>
              <w:marBottom w:val="0"/>
              <w:divBdr>
                <w:top w:val="none" w:sz="0" w:space="0" w:color="auto"/>
                <w:left w:val="none" w:sz="0" w:space="0" w:color="auto"/>
                <w:bottom w:val="none" w:sz="0" w:space="0" w:color="auto"/>
                <w:right w:val="none" w:sz="0" w:space="0" w:color="auto"/>
              </w:divBdr>
            </w:div>
            <w:div w:id="88355934">
              <w:marLeft w:val="0"/>
              <w:marRight w:val="0"/>
              <w:marTop w:val="0"/>
              <w:marBottom w:val="0"/>
              <w:divBdr>
                <w:top w:val="none" w:sz="0" w:space="0" w:color="auto"/>
                <w:left w:val="none" w:sz="0" w:space="0" w:color="auto"/>
                <w:bottom w:val="none" w:sz="0" w:space="0" w:color="auto"/>
                <w:right w:val="none" w:sz="0" w:space="0" w:color="auto"/>
              </w:divBdr>
            </w:div>
            <w:div w:id="242498175">
              <w:marLeft w:val="0"/>
              <w:marRight w:val="0"/>
              <w:marTop w:val="0"/>
              <w:marBottom w:val="0"/>
              <w:divBdr>
                <w:top w:val="none" w:sz="0" w:space="0" w:color="auto"/>
                <w:left w:val="none" w:sz="0" w:space="0" w:color="auto"/>
                <w:bottom w:val="none" w:sz="0" w:space="0" w:color="auto"/>
                <w:right w:val="none" w:sz="0" w:space="0" w:color="auto"/>
              </w:divBdr>
            </w:div>
            <w:div w:id="900946490">
              <w:marLeft w:val="0"/>
              <w:marRight w:val="0"/>
              <w:marTop w:val="0"/>
              <w:marBottom w:val="0"/>
              <w:divBdr>
                <w:top w:val="none" w:sz="0" w:space="0" w:color="auto"/>
                <w:left w:val="none" w:sz="0" w:space="0" w:color="auto"/>
                <w:bottom w:val="none" w:sz="0" w:space="0" w:color="auto"/>
                <w:right w:val="none" w:sz="0" w:space="0" w:color="auto"/>
              </w:divBdr>
            </w:div>
            <w:div w:id="413279847">
              <w:marLeft w:val="0"/>
              <w:marRight w:val="0"/>
              <w:marTop w:val="0"/>
              <w:marBottom w:val="0"/>
              <w:divBdr>
                <w:top w:val="none" w:sz="0" w:space="0" w:color="auto"/>
                <w:left w:val="none" w:sz="0" w:space="0" w:color="auto"/>
                <w:bottom w:val="none" w:sz="0" w:space="0" w:color="auto"/>
                <w:right w:val="none" w:sz="0" w:space="0" w:color="auto"/>
              </w:divBdr>
            </w:div>
            <w:div w:id="1223756752">
              <w:marLeft w:val="0"/>
              <w:marRight w:val="0"/>
              <w:marTop w:val="0"/>
              <w:marBottom w:val="0"/>
              <w:divBdr>
                <w:top w:val="none" w:sz="0" w:space="0" w:color="auto"/>
                <w:left w:val="none" w:sz="0" w:space="0" w:color="auto"/>
                <w:bottom w:val="none" w:sz="0" w:space="0" w:color="auto"/>
                <w:right w:val="none" w:sz="0" w:space="0" w:color="auto"/>
              </w:divBdr>
            </w:div>
            <w:div w:id="604924707">
              <w:marLeft w:val="0"/>
              <w:marRight w:val="0"/>
              <w:marTop w:val="0"/>
              <w:marBottom w:val="0"/>
              <w:divBdr>
                <w:top w:val="none" w:sz="0" w:space="0" w:color="auto"/>
                <w:left w:val="none" w:sz="0" w:space="0" w:color="auto"/>
                <w:bottom w:val="none" w:sz="0" w:space="0" w:color="auto"/>
                <w:right w:val="none" w:sz="0" w:space="0" w:color="auto"/>
              </w:divBdr>
            </w:div>
            <w:div w:id="1234781382">
              <w:marLeft w:val="0"/>
              <w:marRight w:val="0"/>
              <w:marTop w:val="0"/>
              <w:marBottom w:val="0"/>
              <w:divBdr>
                <w:top w:val="none" w:sz="0" w:space="0" w:color="auto"/>
                <w:left w:val="none" w:sz="0" w:space="0" w:color="auto"/>
                <w:bottom w:val="none" w:sz="0" w:space="0" w:color="auto"/>
                <w:right w:val="none" w:sz="0" w:space="0" w:color="auto"/>
              </w:divBdr>
            </w:div>
            <w:div w:id="2027054895">
              <w:marLeft w:val="0"/>
              <w:marRight w:val="0"/>
              <w:marTop w:val="0"/>
              <w:marBottom w:val="0"/>
              <w:divBdr>
                <w:top w:val="none" w:sz="0" w:space="0" w:color="auto"/>
                <w:left w:val="none" w:sz="0" w:space="0" w:color="auto"/>
                <w:bottom w:val="none" w:sz="0" w:space="0" w:color="auto"/>
                <w:right w:val="none" w:sz="0" w:space="0" w:color="auto"/>
              </w:divBdr>
            </w:div>
            <w:div w:id="300699437">
              <w:marLeft w:val="0"/>
              <w:marRight w:val="0"/>
              <w:marTop w:val="0"/>
              <w:marBottom w:val="0"/>
              <w:divBdr>
                <w:top w:val="none" w:sz="0" w:space="0" w:color="auto"/>
                <w:left w:val="none" w:sz="0" w:space="0" w:color="auto"/>
                <w:bottom w:val="none" w:sz="0" w:space="0" w:color="auto"/>
                <w:right w:val="none" w:sz="0" w:space="0" w:color="auto"/>
              </w:divBdr>
            </w:div>
            <w:div w:id="142091700">
              <w:marLeft w:val="0"/>
              <w:marRight w:val="0"/>
              <w:marTop w:val="0"/>
              <w:marBottom w:val="0"/>
              <w:divBdr>
                <w:top w:val="none" w:sz="0" w:space="0" w:color="auto"/>
                <w:left w:val="none" w:sz="0" w:space="0" w:color="auto"/>
                <w:bottom w:val="none" w:sz="0" w:space="0" w:color="auto"/>
                <w:right w:val="none" w:sz="0" w:space="0" w:color="auto"/>
              </w:divBdr>
            </w:div>
            <w:div w:id="224415745">
              <w:marLeft w:val="0"/>
              <w:marRight w:val="0"/>
              <w:marTop w:val="0"/>
              <w:marBottom w:val="0"/>
              <w:divBdr>
                <w:top w:val="none" w:sz="0" w:space="0" w:color="auto"/>
                <w:left w:val="none" w:sz="0" w:space="0" w:color="auto"/>
                <w:bottom w:val="none" w:sz="0" w:space="0" w:color="auto"/>
                <w:right w:val="none" w:sz="0" w:space="0" w:color="auto"/>
              </w:divBdr>
            </w:div>
            <w:div w:id="1197281612">
              <w:marLeft w:val="0"/>
              <w:marRight w:val="0"/>
              <w:marTop w:val="0"/>
              <w:marBottom w:val="0"/>
              <w:divBdr>
                <w:top w:val="none" w:sz="0" w:space="0" w:color="auto"/>
                <w:left w:val="none" w:sz="0" w:space="0" w:color="auto"/>
                <w:bottom w:val="none" w:sz="0" w:space="0" w:color="auto"/>
                <w:right w:val="none" w:sz="0" w:space="0" w:color="auto"/>
              </w:divBdr>
            </w:div>
            <w:div w:id="361592194">
              <w:marLeft w:val="0"/>
              <w:marRight w:val="0"/>
              <w:marTop w:val="0"/>
              <w:marBottom w:val="0"/>
              <w:divBdr>
                <w:top w:val="none" w:sz="0" w:space="0" w:color="auto"/>
                <w:left w:val="none" w:sz="0" w:space="0" w:color="auto"/>
                <w:bottom w:val="none" w:sz="0" w:space="0" w:color="auto"/>
                <w:right w:val="none" w:sz="0" w:space="0" w:color="auto"/>
              </w:divBdr>
            </w:div>
            <w:div w:id="973560365">
              <w:marLeft w:val="0"/>
              <w:marRight w:val="0"/>
              <w:marTop w:val="0"/>
              <w:marBottom w:val="0"/>
              <w:divBdr>
                <w:top w:val="none" w:sz="0" w:space="0" w:color="auto"/>
                <w:left w:val="none" w:sz="0" w:space="0" w:color="auto"/>
                <w:bottom w:val="none" w:sz="0" w:space="0" w:color="auto"/>
                <w:right w:val="none" w:sz="0" w:space="0" w:color="auto"/>
              </w:divBdr>
            </w:div>
            <w:div w:id="637145559">
              <w:marLeft w:val="0"/>
              <w:marRight w:val="0"/>
              <w:marTop w:val="0"/>
              <w:marBottom w:val="0"/>
              <w:divBdr>
                <w:top w:val="none" w:sz="0" w:space="0" w:color="auto"/>
                <w:left w:val="none" w:sz="0" w:space="0" w:color="auto"/>
                <w:bottom w:val="none" w:sz="0" w:space="0" w:color="auto"/>
                <w:right w:val="none" w:sz="0" w:space="0" w:color="auto"/>
              </w:divBdr>
            </w:div>
            <w:div w:id="1759011827">
              <w:marLeft w:val="0"/>
              <w:marRight w:val="0"/>
              <w:marTop w:val="0"/>
              <w:marBottom w:val="0"/>
              <w:divBdr>
                <w:top w:val="none" w:sz="0" w:space="0" w:color="auto"/>
                <w:left w:val="none" w:sz="0" w:space="0" w:color="auto"/>
                <w:bottom w:val="none" w:sz="0" w:space="0" w:color="auto"/>
                <w:right w:val="none" w:sz="0" w:space="0" w:color="auto"/>
              </w:divBdr>
            </w:div>
            <w:div w:id="375276312">
              <w:marLeft w:val="0"/>
              <w:marRight w:val="0"/>
              <w:marTop w:val="0"/>
              <w:marBottom w:val="0"/>
              <w:divBdr>
                <w:top w:val="none" w:sz="0" w:space="0" w:color="auto"/>
                <w:left w:val="none" w:sz="0" w:space="0" w:color="auto"/>
                <w:bottom w:val="none" w:sz="0" w:space="0" w:color="auto"/>
                <w:right w:val="none" w:sz="0" w:space="0" w:color="auto"/>
              </w:divBdr>
            </w:div>
            <w:div w:id="89350289">
              <w:marLeft w:val="0"/>
              <w:marRight w:val="0"/>
              <w:marTop w:val="0"/>
              <w:marBottom w:val="0"/>
              <w:divBdr>
                <w:top w:val="none" w:sz="0" w:space="0" w:color="auto"/>
                <w:left w:val="none" w:sz="0" w:space="0" w:color="auto"/>
                <w:bottom w:val="none" w:sz="0" w:space="0" w:color="auto"/>
                <w:right w:val="none" w:sz="0" w:space="0" w:color="auto"/>
              </w:divBdr>
            </w:div>
            <w:div w:id="791359935">
              <w:marLeft w:val="0"/>
              <w:marRight w:val="0"/>
              <w:marTop w:val="0"/>
              <w:marBottom w:val="0"/>
              <w:divBdr>
                <w:top w:val="none" w:sz="0" w:space="0" w:color="auto"/>
                <w:left w:val="none" w:sz="0" w:space="0" w:color="auto"/>
                <w:bottom w:val="none" w:sz="0" w:space="0" w:color="auto"/>
                <w:right w:val="none" w:sz="0" w:space="0" w:color="auto"/>
              </w:divBdr>
            </w:div>
            <w:div w:id="41641592">
              <w:marLeft w:val="0"/>
              <w:marRight w:val="0"/>
              <w:marTop w:val="0"/>
              <w:marBottom w:val="0"/>
              <w:divBdr>
                <w:top w:val="none" w:sz="0" w:space="0" w:color="auto"/>
                <w:left w:val="none" w:sz="0" w:space="0" w:color="auto"/>
                <w:bottom w:val="none" w:sz="0" w:space="0" w:color="auto"/>
                <w:right w:val="none" w:sz="0" w:space="0" w:color="auto"/>
              </w:divBdr>
            </w:div>
            <w:div w:id="751970813">
              <w:marLeft w:val="0"/>
              <w:marRight w:val="0"/>
              <w:marTop w:val="0"/>
              <w:marBottom w:val="0"/>
              <w:divBdr>
                <w:top w:val="none" w:sz="0" w:space="0" w:color="auto"/>
                <w:left w:val="none" w:sz="0" w:space="0" w:color="auto"/>
                <w:bottom w:val="none" w:sz="0" w:space="0" w:color="auto"/>
                <w:right w:val="none" w:sz="0" w:space="0" w:color="auto"/>
              </w:divBdr>
            </w:div>
            <w:div w:id="1533567604">
              <w:marLeft w:val="0"/>
              <w:marRight w:val="0"/>
              <w:marTop w:val="0"/>
              <w:marBottom w:val="0"/>
              <w:divBdr>
                <w:top w:val="none" w:sz="0" w:space="0" w:color="auto"/>
                <w:left w:val="none" w:sz="0" w:space="0" w:color="auto"/>
                <w:bottom w:val="none" w:sz="0" w:space="0" w:color="auto"/>
                <w:right w:val="none" w:sz="0" w:space="0" w:color="auto"/>
              </w:divBdr>
            </w:div>
            <w:div w:id="784008278">
              <w:marLeft w:val="0"/>
              <w:marRight w:val="0"/>
              <w:marTop w:val="0"/>
              <w:marBottom w:val="0"/>
              <w:divBdr>
                <w:top w:val="none" w:sz="0" w:space="0" w:color="auto"/>
                <w:left w:val="none" w:sz="0" w:space="0" w:color="auto"/>
                <w:bottom w:val="none" w:sz="0" w:space="0" w:color="auto"/>
                <w:right w:val="none" w:sz="0" w:space="0" w:color="auto"/>
              </w:divBdr>
            </w:div>
            <w:div w:id="1901137329">
              <w:marLeft w:val="0"/>
              <w:marRight w:val="0"/>
              <w:marTop w:val="0"/>
              <w:marBottom w:val="0"/>
              <w:divBdr>
                <w:top w:val="none" w:sz="0" w:space="0" w:color="auto"/>
                <w:left w:val="none" w:sz="0" w:space="0" w:color="auto"/>
                <w:bottom w:val="none" w:sz="0" w:space="0" w:color="auto"/>
                <w:right w:val="none" w:sz="0" w:space="0" w:color="auto"/>
              </w:divBdr>
            </w:div>
            <w:div w:id="957613207">
              <w:marLeft w:val="0"/>
              <w:marRight w:val="0"/>
              <w:marTop w:val="0"/>
              <w:marBottom w:val="0"/>
              <w:divBdr>
                <w:top w:val="none" w:sz="0" w:space="0" w:color="auto"/>
                <w:left w:val="none" w:sz="0" w:space="0" w:color="auto"/>
                <w:bottom w:val="none" w:sz="0" w:space="0" w:color="auto"/>
                <w:right w:val="none" w:sz="0" w:space="0" w:color="auto"/>
              </w:divBdr>
            </w:div>
            <w:div w:id="639042532">
              <w:marLeft w:val="0"/>
              <w:marRight w:val="0"/>
              <w:marTop w:val="0"/>
              <w:marBottom w:val="0"/>
              <w:divBdr>
                <w:top w:val="none" w:sz="0" w:space="0" w:color="auto"/>
                <w:left w:val="none" w:sz="0" w:space="0" w:color="auto"/>
                <w:bottom w:val="none" w:sz="0" w:space="0" w:color="auto"/>
                <w:right w:val="none" w:sz="0" w:space="0" w:color="auto"/>
              </w:divBdr>
            </w:div>
            <w:div w:id="1215658303">
              <w:marLeft w:val="0"/>
              <w:marRight w:val="0"/>
              <w:marTop w:val="0"/>
              <w:marBottom w:val="0"/>
              <w:divBdr>
                <w:top w:val="none" w:sz="0" w:space="0" w:color="auto"/>
                <w:left w:val="none" w:sz="0" w:space="0" w:color="auto"/>
                <w:bottom w:val="none" w:sz="0" w:space="0" w:color="auto"/>
                <w:right w:val="none" w:sz="0" w:space="0" w:color="auto"/>
              </w:divBdr>
            </w:div>
            <w:div w:id="54815006">
              <w:marLeft w:val="0"/>
              <w:marRight w:val="0"/>
              <w:marTop w:val="0"/>
              <w:marBottom w:val="0"/>
              <w:divBdr>
                <w:top w:val="none" w:sz="0" w:space="0" w:color="auto"/>
                <w:left w:val="none" w:sz="0" w:space="0" w:color="auto"/>
                <w:bottom w:val="none" w:sz="0" w:space="0" w:color="auto"/>
                <w:right w:val="none" w:sz="0" w:space="0" w:color="auto"/>
              </w:divBdr>
            </w:div>
            <w:div w:id="1302930196">
              <w:marLeft w:val="0"/>
              <w:marRight w:val="0"/>
              <w:marTop w:val="0"/>
              <w:marBottom w:val="0"/>
              <w:divBdr>
                <w:top w:val="none" w:sz="0" w:space="0" w:color="auto"/>
                <w:left w:val="none" w:sz="0" w:space="0" w:color="auto"/>
                <w:bottom w:val="none" w:sz="0" w:space="0" w:color="auto"/>
                <w:right w:val="none" w:sz="0" w:space="0" w:color="auto"/>
              </w:divBdr>
            </w:div>
            <w:div w:id="1233203244">
              <w:marLeft w:val="0"/>
              <w:marRight w:val="0"/>
              <w:marTop w:val="0"/>
              <w:marBottom w:val="0"/>
              <w:divBdr>
                <w:top w:val="none" w:sz="0" w:space="0" w:color="auto"/>
                <w:left w:val="none" w:sz="0" w:space="0" w:color="auto"/>
                <w:bottom w:val="none" w:sz="0" w:space="0" w:color="auto"/>
                <w:right w:val="none" w:sz="0" w:space="0" w:color="auto"/>
              </w:divBdr>
            </w:div>
            <w:div w:id="386615616">
              <w:marLeft w:val="0"/>
              <w:marRight w:val="0"/>
              <w:marTop w:val="0"/>
              <w:marBottom w:val="0"/>
              <w:divBdr>
                <w:top w:val="none" w:sz="0" w:space="0" w:color="auto"/>
                <w:left w:val="none" w:sz="0" w:space="0" w:color="auto"/>
                <w:bottom w:val="none" w:sz="0" w:space="0" w:color="auto"/>
                <w:right w:val="none" w:sz="0" w:space="0" w:color="auto"/>
              </w:divBdr>
            </w:div>
            <w:div w:id="853612639">
              <w:marLeft w:val="0"/>
              <w:marRight w:val="0"/>
              <w:marTop w:val="0"/>
              <w:marBottom w:val="0"/>
              <w:divBdr>
                <w:top w:val="none" w:sz="0" w:space="0" w:color="auto"/>
                <w:left w:val="none" w:sz="0" w:space="0" w:color="auto"/>
                <w:bottom w:val="none" w:sz="0" w:space="0" w:color="auto"/>
                <w:right w:val="none" w:sz="0" w:space="0" w:color="auto"/>
              </w:divBdr>
            </w:div>
            <w:div w:id="2053723830">
              <w:marLeft w:val="0"/>
              <w:marRight w:val="0"/>
              <w:marTop w:val="0"/>
              <w:marBottom w:val="0"/>
              <w:divBdr>
                <w:top w:val="none" w:sz="0" w:space="0" w:color="auto"/>
                <w:left w:val="none" w:sz="0" w:space="0" w:color="auto"/>
                <w:bottom w:val="none" w:sz="0" w:space="0" w:color="auto"/>
                <w:right w:val="none" w:sz="0" w:space="0" w:color="auto"/>
              </w:divBdr>
            </w:div>
            <w:div w:id="413354310">
              <w:marLeft w:val="0"/>
              <w:marRight w:val="0"/>
              <w:marTop w:val="0"/>
              <w:marBottom w:val="0"/>
              <w:divBdr>
                <w:top w:val="none" w:sz="0" w:space="0" w:color="auto"/>
                <w:left w:val="none" w:sz="0" w:space="0" w:color="auto"/>
                <w:bottom w:val="none" w:sz="0" w:space="0" w:color="auto"/>
                <w:right w:val="none" w:sz="0" w:space="0" w:color="auto"/>
              </w:divBdr>
            </w:div>
            <w:div w:id="862549361">
              <w:marLeft w:val="0"/>
              <w:marRight w:val="0"/>
              <w:marTop w:val="0"/>
              <w:marBottom w:val="0"/>
              <w:divBdr>
                <w:top w:val="none" w:sz="0" w:space="0" w:color="auto"/>
                <w:left w:val="none" w:sz="0" w:space="0" w:color="auto"/>
                <w:bottom w:val="none" w:sz="0" w:space="0" w:color="auto"/>
                <w:right w:val="none" w:sz="0" w:space="0" w:color="auto"/>
              </w:divBdr>
            </w:div>
            <w:div w:id="237255343">
              <w:marLeft w:val="0"/>
              <w:marRight w:val="0"/>
              <w:marTop w:val="0"/>
              <w:marBottom w:val="0"/>
              <w:divBdr>
                <w:top w:val="none" w:sz="0" w:space="0" w:color="auto"/>
                <w:left w:val="none" w:sz="0" w:space="0" w:color="auto"/>
                <w:bottom w:val="none" w:sz="0" w:space="0" w:color="auto"/>
                <w:right w:val="none" w:sz="0" w:space="0" w:color="auto"/>
              </w:divBdr>
            </w:div>
            <w:div w:id="1814517140">
              <w:marLeft w:val="0"/>
              <w:marRight w:val="0"/>
              <w:marTop w:val="0"/>
              <w:marBottom w:val="0"/>
              <w:divBdr>
                <w:top w:val="none" w:sz="0" w:space="0" w:color="auto"/>
                <w:left w:val="none" w:sz="0" w:space="0" w:color="auto"/>
                <w:bottom w:val="none" w:sz="0" w:space="0" w:color="auto"/>
                <w:right w:val="none" w:sz="0" w:space="0" w:color="auto"/>
              </w:divBdr>
            </w:div>
            <w:div w:id="526916710">
              <w:marLeft w:val="0"/>
              <w:marRight w:val="0"/>
              <w:marTop w:val="0"/>
              <w:marBottom w:val="0"/>
              <w:divBdr>
                <w:top w:val="none" w:sz="0" w:space="0" w:color="auto"/>
                <w:left w:val="none" w:sz="0" w:space="0" w:color="auto"/>
                <w:bottom w:val="none" w:sz="0" w:space="0" w:color="auto"/>
                <w:right w:val="none" w:sz="0" w:space="0" w:color="auto"/>
              </w:divBdr>
            </w:div>
            <w:div w:id="1976987474">
              <w:marLeft w:val="0"/>
              <w:marRight w:val="0"/>
              <w:marTop w:val="0"/>
              <w:marBottom w:val="0"/>
              <w:divBdr>
                <w:top w:val="none" w:sz="0" w:space="0" w:color="auto"/>
                <w:left w:val="none" w:sz="0" w:space="0" w:color="auto"/>
                <w:bottom w:val="none" w:sz="0" w:space="0" w:color="auto"/>
                <w:right w:val="none" w:sz="0" w:space="0" w:color="auto"/>
              </w:divBdr>
            </w:div>
            <w:div w:id="1247767732">
              <w:marLeft w:val="0"/>
              <w:marRight w:val="0"/>
              <w:marTop w:val="0"/>
              <w:marBottom w:val="0"/>
              <w:divBdr>
                <w:top w:val="none" w:sz="0" w:space="0" w:color="auto"/>
                <w:left w:val="none" w:sz="0" w:space="0" w:color="auto"/>
                <w:bottom w:val="none" w:sz="0" w:space="0" w:color="auto"/>
                <w:right w:val="none" w:sz="0" w:space="0" w:color="auto"/>
              </w:divBdr>
            </w:div>
            <w:div w:id="1472167385">
              <w:marLeft w:val="0"/>
              <w:marRight w:val="0"/>
              <w:marTop w:val="0"/>
              <w:marBottom w:val="0"/>
              <w:divBdr>
                <w:top w:val="none" w:sz="0" w:space="0" w:color="auto"/>
                <w:left w:val="none" w:sz="0" w:space="0" w:color="auto"/>
                <w:bottom w:val="none" w:sz="0" w:space="0" w:color="auto"/>
                <w:right w:val="none" w:sz="0" w:space="0" w:color="auto"/>
              </w:divBdr>
            </w:div>
            <w:div w:id="347949811">
              <w:marLeft w:val="0"/>
              <w:marRight w:val="0"/>
              <w:marTop w:val="0"/>
              <w:marBottom w:val="0"/>
              <w:divBdr>
                <w:top w:val="none" w:sz="0" w:space="0" w:color="auto"/>
                <w:left w:val="none" w:sz="0" w:space="0" w:color="auto"/>
                <w:bottom w:val="none" w:sz="0" w:space="0" w:color="auto"/>
                <w:right w:val="none" w:sz="0" w:space="0" w:color="auto"/>
              </w:divBdr>
            </w:div>
            <w:div w:id="1545094321">
              <w:marLeft w:val="0"/>
              <w:marRight w:val="0"/>
              <w:marTop w:val="0"/>
              <w:marBottom w:val="0"/>
              <w:divBdr>
                <w:top w:val="none" w:sz="0" w:space="0" w:color="auto"/>
                <w:left w:val="none" w:sz="0" w:space="0" w:color="auto"/>
                <w:bottom w:val="none" w:sz="0" w:space="0" w:color="auto"/>
                <w:right w:val="none" w:sz="0" w:space="0" w:color="auto"/>
              </w:divBdr>
            </w:div>
            <w:div w:id="1457210619">
              <w:marLeft w:val="0"/>
              <w:marRight w:val="0"/>
              <w:marTop w:val="0"/>
              <w:marBottom w:val="0"/>
              <w:divBdr>
                <w:top w:val="none" w:sz="0" w:space="0" w:color="auto"/>
                <w:left w:val="none" w:sz="0" w:space="0" w:color="auto"/>
                <w:bottom w:val="none" w:sz="0" w:space="0" w:color="auto"/>
                <w:right w:val="none" w:sz="0" w:space="0" w:color="auto"/>
              </w:divBdr>
            </w:div>
            <w:div w:id="1682708165">
              <w:marLeft w:val="0"/>
              <w:marRight w:val="0"/>
              <w:marTop w:val="0"/>
              <w:marBottom w:val="0"/>
              <w:divBdr>
                <w:top w:val="none" w:sz="0" w:space="0" w:color="auto"/>
                <w:left w:val="none" w:sz="0" w:space="0" w:color="auto"/>
                <w:bottom w:val="none" w:sz="0" w:space="0" w:color="auto"/>
                <w:right w:val="none" w:sz="0" w:space="0" w:color="auto"/>
              </w:divBdr>
            </w:div>
            <w:div w:id="124978766">
              <w:marLeft w:val="0"/>
              <w:marRight w:val="0"/>
              <w:marTop w:val="0"/>
              <w:marBottom w:val="0"/>
              <w:divBdr>
                <w:top w:val="none" w:sz="0" w:space="0" w:color="auto"/>
                <w:left w:val="none" w:sz="0" w:space="0" w:color="auto"/>
                <w:bottom w:val="none" w:sz="0" w:space="0" w:color="auto"/>
                <w:right w:val="none" w:sz="0" w:space="0" w:color="auto"/>
              </w:divBdr>
            </w:div>
            <w:div w:id="1537737092">
              <w:marLeft w:val="0"/>
              <w:marRight w:val="0"/>
              <w:marTop w:val="0"/>
              <w:marBottom w:val="0"/>
              <w:divBdr>
                <w:top w:val="none" w:sz="0" w:space="0" w:color="auto"/>
                <w:left w:val="none" w:sz="0" w:space="0" w:color="auto"/>
                <w:bottom w:val="none" w:sz="0" w:space="0" w:color="auto"/>
                <w:right w:val="none" w:sz="0" w:space="0" w:color="auto"/>
              </w:divBdr>
            </w:div>
            <w:div w:id="674260389">
              <w:marLeft w:val="0"/>
              <w:marRight w:val="0"/>
              <w:marTop w:val="0"/>
              <w:marBottom w:val="0"/>
              <w:divBdr>
                <w:top w:val="none" w:sz="0" w:space="0" w:color="auto"/>
                <w:left w:val="none" w:sz="0" w:space="0" w:color="auto"/>
                <w:bottom w:val="none" w:sz="0" w:space="0" w:color="auto"/>
                <w:right w:val="none" w:sz="0" w:space="0" w:color="auto"/>
              </w:divBdr>
            </w:div>
            <w:div w:id="170922220">
              <w:marLeft w:val="0"/>
              <w:marRight w:val="0"/>
              <w:marTop w:val="0"/>
              <w:marBottom w:val="0"/>
              <w:divBdr>
                <w:top w:val="none" w:sz="0" w:space="0" w:color="auto"/>
                <w:left w:val="none" w:sz="0" w:space="0" w:color="auto"/>
                <w:bottom w:val="none" w:sz="0" w:space="0" w:color="auto"/>
                <w:right w:val="none" w:sz="0" w:space="0" w:color="auto"/>
              </w:divBdr>
            </w:div>
            <w:div w:id="759135005">
              <w:marLeft w:val="0"/>
              <w:marRight w:val="0"/>
              <w:marTop w:val="0"/>
              <w:marBottom w:val="0"/>
              <w:divBdr>
                <w:top w:val="none" w:sz="0" w:space="0" w:color="auto"/>
                <w:left w:val="none" w:sz="0" w:space="0" w:color="auto"/>
                <w:bottom w:val="none" w:sz="0" w:space="0" w:color="auto"/>
                <w:right w:val="none" w:sz="0" w:space="0" w:color="auto"/>
              </w:divBdr>
            </w:div>
            <w:div w:id="826165685">
              <w:marLeft w:val="0"/>
              <w:marRight w:val="0"/>
              <w:marTop w:val="0"/>
              <w:marBottom w:val="0"/>
              <w:divBdr>
                <w:top w:val="none" w:sz="0" w:space="0" w:color="auto"/>
                <w:left w:val="none" w:sz="0" w:space="0" w:color="auto"/>
                <w:bottom w:val="none" w:sz="0" w:space="0" w:color="auto"/>
                <w:right w:val="none" w:sz="0" w:space="0" w:color="auto"/>
              </w:divBdr>
            </w:div>
            <w:div w:id="998313321">
              <w:marLeft w:val="0"/>
              <w:marRight w:val="0"/>
              <w:marTop w:val="0"/>
              <w:marBottom w:val="0"/>
              <w:divBdr>
                <w:top w:val="none" w:sz="0" w:space="0" w:color="auto"/>
                <w:left w:val="none" w:sz="0" w:space="0" w:color="auto"/>
                <w:bottom w:val="none" w:sz="0" w:space="0" w:color="auto"/>
                <w:right w:val="none" w:sz="0" w:space="0" w:color="auto"/>
              </w:divBdr>
            </w:div>
            <w:div w:id="1915158877">
              <w:marLeft w:val="0"/>
              <w:marRight w:val="0"/>
              <w:marTop w:val="0"/>
              <w:marBottom w:val="0"/>
              <w:divBdr>
                <w:top w:val="none" w:sz="0" w:space="0" w:color="auto"/>
                <w:left w:val="none" w:sz="0" w:space="0" w:color="auto"/>
                <w:bottom w:val="none" w:sz="0" w:space="0" w:color="auto"/>
                <w:right w:val="none" w:sz="0" w:space="0" w:color="auto"/>
              </w:divBdr>
            </w:div>
            <w:div w:id="1575748101">
              <w:marLeft w:val="0"/>
              <w:marRight w:val="0"/>
              <w:marTop w:val="0"/>
              <w:marBottom w:val="0"/>
              <w:divBdr>
                <w:top w:val="none" w:sz="0" w:space="0" w:color="auto"/>
                <w:left w:val="none" w:sz="0" w:space="0" w:color="auto"/>
                <w:bottom w:val="none" w:sz="0" w:space="0" w:color="auto"/>
                <w:right w:val="none" w:sz="0" w:space="0" w:color="auto"/>
              </w:divBdr>
            </w:div>
            <w:div w:id="1885558523">
              <w:marLeft w:val="0"/>
              <w:marRight w:val="0"/>
              <w:marTop w:val="0"/>
              <w:marBottom w:val="0"/>
              <w:divBdr>
                <w:top w:val="none" w:sz="0" w:space="0" w:color="auto"/>
                <w:left w:val="none" w:sz="0" w:space="0" w:color="auto"/>
                <w:bottom w:val="none" w:sz="0" w:space="0" w:color="auto"/>
                <w:right w:val="none" w:sz="0" w:space="0" w:color="auto"/>
              </w:divBdr>
            </w:div>
            <w:div w:id="241719712">
              <w:marLeft w:val="0"/>
              <w:marRight w:val="0"/>
              <w:marTop w:val="0"/>
              <w:marBottom w:val="0"/>
              <w:divBdr>
                <w:top w:val="none" w:sz="0" w:space="0" w:color="auto"/>
                <w:left w:val="none" w:sz="0" w:space="0" w:color="auto"/>
                <w:bottom w:val="none" w:sz="0" w:space="0" w:color="auto"/>
                <w:right w:val="none" w:sz="0" w:space="0" w:color="auto"/>
              </w:divBdr>
            </w:div>
            <w:div w:id="1818836558">
              <w:marLeft w:val="0"/>
              <w:marRight w:val="0"/>
              <w:marTop w:val="0"/>
              <w:marBottom w:val="0"/>
              <w:divBdr>
                <w:top w:val="none" w:sz="0" w:space="0" w:color="auto"/>
                <w:left w:val="none" w:sz="0" w:space="0" w:color="auto"/>
                <w:bottom w:val="none" w:sz="0" w:space="0" w:color="auto"/>
                <w:right w:val="none" w:sz="0" w:space="0" w:color="auto"/>
              </w:divBdr>
            </w:div>
            <w:div w:id="1303653604">
              <w:marLeft w:val="0"/>
              <w:marRight w:val="0"/>
              <w:marTop w:val="0"/>
              <w:marBottom w:val="0"/>
              <w:divBdr>
                <w:top w:val="none" w:sz="0" w:space="0" w:color="auto"/>
                <w:left w:val="none" w:sz="0" w:space="0" w:color="auto"/>
                <w:bottom w:val="none" w:sz="0" w:space="0" w:color="auto"/>
                <w:right w:val="none" w:sz="0" w:space="0" w:color="auto"/>
              </w:divBdr>
            </w:div>
            <w:div w:id="983966568">
              <w:marLeft w:val="0"/>
              <w:marRight w:val="0"/>
              <w:marTop w:val="0"/>
              <w:marBottom w:val="0"/>
              <w:divBdr>
                <w:top w:val="none" w:sz="0" w:space="0" w:color="auto"/>
                <w:left w:val="none" w:sz="0" w:space="0" w:color="auto"/>
                <w:bottom w:val="none" w:sz="0" w:space="0" w:color="auto"/>
                <w:right w:val="none" w:sz="0" w:space="0" w:color="auto"/>
              </w:divBdr>
            </w:div>
            <w:div w:id="1863010946">
              <w:marLeft w:val="0"/>
              <w:marRight w:val="0"/>
              <w:marTop w:val="0"/>
              <w:marBottom w:val="0"/>
              <w:divBdr>
                <w:top w:val="none" w:sz="0" w:space="0" w:color="auto"/>
                <w:left w:val="none" w:sz="0" w:space="0" w:color="auto"/>
                <w:bottom w:val="none" w:sz="0" w:space="0" w:color="auto"/>
                <w:right w:val="none" w:sz="0" w:space="0" w:color="auto"/>
              </w:divBdr>
            </w:div>
            <w:div w:id="176307146">
              <w:marLeft w:val="0"/>
              <w:marRight w:val="0"/>
              <w:marTop w:val="0"/>
              <w:marBottom w:val="0"/>
              <w:divBdr>
                <w:top w:val="none" w:sz="0" w:space="0" w:color="auto"/>
                <w:left w:val="none" w:sz="0" w:space="0" w:color="auto"/>
                <w:bottom w:val="none" w:sz="0" w:space="0" w:color="auto"/>
                <w:right w:val="none" w:sz="0" w:space="0" w:color="auto"/>
              </w:divBdr>
            </w:div>
            <w:div w:id="1483694589">
              <w:marLeft w:val="0"/>
              <w:marRight w:val="0"/>
              <w:marTop w:val="0"/>
              <w:marBottom w:val="0"/>
              <w:divBdr>
                <w:top w:val="none" w:sz="0" w:space="0" w:color="auto"/>
                <w:left w:val="none" w:sz="0" w:space="0" w:color="auto"/>
                <w:bottom w:val="none" w:sz="0" w:space="0" w:color="auto"/>
                <w:right w:val="none" w:sz="0" w:space="0" w:color="auto"/>
              </w:divBdr>
            </w:div>
            <w:div w:id="1532915772">
              <w:marLeft w:val="0"/>
              <w:marRight w:val="0"/>
              <w:marTop w:val="0"/>
              <w:marBottom w:val="0"/>
              <w:divBdr>
                <w:top w:val="none" w:sz="0" w:space="0" w:color="auto"/>
                <w:left w:val="none" w:sz="0" w:space="0" w:color="auto"/>
                <w:bottom w:val="none" w:sz="0" w:space="0" w:color="auto"/>
                <w:right w:val="none" w:sz="0" w:space="0" w:color="auto"/>
              </w:divBdr>
            </w:div>
            <w:div w:id="1272471644">
              <w:marLeft w:val="0"/>
              <w:marRight w:val="0"/>
              <w:marTop w:val="0"/>
              <w:marBottom w:val="0"/>
              <w:divBdr>
                <w:top w:val="none" w:sz="0" w:space="0" w:color="auto"/>
                <w:left w:val="none" w:sz="0" w:space="0" w:color="auto"/>
                <w:bottom w:val="none" w:sz="0" w:space="0" w:color="auto"/>
                <w:right w:val="none" w:sz="0" w:space="0" w:color="auto"/>
              </w:divBdr>
            </w:div>
            <w:div w:id="1298225204">
              <w:marLeft w:val="0"/>
              <w:marRight w:val="0"/>
              <w:marTop w:val="0"/>
              <w:marBottom w:val="0"/>
              <w:divBdr>
                <w:top w:val="none" w:sz="0" w:space="0" w:color="auto"/>
                <w:left w:val="none" w:sz="0" w:space="0" w:color="auto"/>
                <w:bottom w:val="none" w:sz="0" w:space="0" w:color="auto"/>
                <w:right w:val="none" w:sz="0" w:space="0" w:color="auto"/>
              </w:divBdr>
            </w:div>
            <w:div w:id="1619724904">
              <w:marLeft w:val="0"/>
              <w:marRight w:val="0"/>
              <w:marTop w:val="0"/>
              <w:marBottom w:val="0"/>
              <w:divBdr>
                <w:top w:val="none" w:sz="0" w:space="0" w:color="auto"/>
                <w:left w:val="none" w:sz="0" w:space="0" w:color="auto"/>
                <w:bottom w:val="none" w:sz="0" w:space="0" w:color="auto"/>
                <w:right w:val="none" w:sz="0" w:space="0" w:color="auto"/>
              </w:divBdr>
            </w:div>
            <w:div w:id="1117336663">
              <w:marLeft w:val="0"/>
              <w:marRight w:val="0"/>
              <w:marTop w:val="0"/>
              <w:marBottom w:val="0"/>
              <w:divBdr>
                <w:top w:val="none" w:sz="0" w:space="0" w:color="auto"/>
                <w:left w:val="none" w:sz="0" w:space="0" w:color="auto"/>
                <w:bottom w:val="none" w:sz="0" w:space="0" w:color="auto"/>
                <w:right w:val="none" w:sz="0" w:space="0" w:color="auto"/>
              </w:divBdr>
            </w:div>
            <w:div w:id="1963221956">
              <w:marLeft w:val="0"/>
              <w:marRight w:val="0"/>
              <w:marTop w:val="0"/>
              <w:marBottom w:val="0"/>
              <w:divBdr>
                <w:top w:val="none" w:sz="0" w:space="0" w:color="auto"/>
                <w:left w:val="none" w:sz="0" w:space="0" w:color="auto"/>
                <w:bottom w:val="none" w:sz="0" w:space="0" w:color="auto"/>
                <w:right w:val="none" w:sz="0" w:space="0" w:color="auto"/>
              </w:divBdr>
            </w:div>
            <w:div w:id="49233175">
              <w:marLeft w:val="0"/>
              <w:marRight w:val="0"/>
              <w:marTop w:val="0"/>
              <w:marBottom w:val="0"/>
              <w:divBdr>
                <w:top w:val="none" w:sz="0" w:space="0" w:color="auto"/>
                <w:left w:val="none" w:sz="0" w:space="0" w:color="auto"/>
                <w:bottom w:val="none" w:sz="0" w:space="0" w:color="auto"/>
                <w:right w:val="none" w:sz="0" w:space="0" w:color="auto"/>
              </w:divBdr>
            </w:div>
            <w:div w:id="889343392">
              <w:marLeft w:val="0"/>
              <w:marRight w:val="0"/>
              <w:marTop w:val="0"/>
              <w:marBottom w:val="0"/>
              <w:divBdr>
                <w:top w:val="none" w:sz="0" w:space="0" w:color="auto"/>
                <w:left w:val="none" w:sz="0" w:space="0" w:color="auto"/>
                <w:bottom w:val="none" w:sz="0" w:space="0" w:color="auto"/>
                <w:right w:val="none" w:sz="0" w:space="0" w:color="auto"/>
              </w:divBdr>
            </w:div>
            <w:div w:id="206454701">
              <w:marLeft w:val="0"/>
              <w:marRight w:val="0"/>
              <w:marTop w:val="0"/>
              <w:marBottom w:val="0"/>
              <w:divBdr>
                <w:top w:val="none" w:sz="0" w:space="0" w:color="auto"/>
                <w:left w:val="none" w:sz="0" w:space="0" w:color="auto"/>
                <w:bottom w:val="none" w:sz="0" w:space="0" w:color="auto"/>
                <w:right w:val="none" w:sz="0" w:space="0" w:color="auto"/>
              </w:divBdr>
            </w:div>
            <w:div w:id="1887908117">
              <w:marLeft w:val="0"/>
              <w:marRight w:val="0"/>
              <w:marTop w:val="0"/>
              <w:marBottom w:val="0"/>
              <w:divBdr>
                <w:top w:val="none" w:sz="0" w:space="0" w:color="auto"/>
                <w:left w:val="none" w:sz="0" w:space="0" w:color="auto"/>
                <w:bottom w:val="none" w:sz="0" w:space="0" w:color="auto"/>
                <w:right w:val="none" w:sz="0" w:space="0" w:color="auto"/>
              </w:divBdr>
            </w:div>
            <w:div w:id="322511179">
              <w:marLeft w:val="0"/>
              <w:marRight w:val="0"/>
              <w:marTop w:val="0"/>
              <w:marBottom w:val="0"/>
              <w:divBdr>
                <w:top w:val="none" w:sz="0" w:space="0" w:color="auto"/>
                <w:left w:val="none" w:sz="0" w:space="0" w:color="auto"/>
                <w:bottom w:val="none" w:sz="0" w:space="0" w:color="auto"/>
                <w:right w:val="none" w:sz="0" w:space="0" w:color="auto"/>
              </w:divBdr>
            </w:div>
            <w:div w:id="1271164260">
              <w:marLeft w:val="0"/>
              <w:marRight w:val="0"/>
              <w:marTop w:val="0"/>
              <w:marBottom w:val="0"/>
              <w:divBdr>
                <w:top w:val="none" w:sz="0" w:space="0" w:color="auto"/>
                <w:left w:val="none" w:sz="0" w:space="0" w:color="auto"/>
                <w:bottom w:val="none" w:sz="0" w:space="0" w:color="auto"/>
                <w:right w:val="none" w:sz="0" w:space="0" w:color="auto"/>
              </w:divBdr>
            </w:div>
            <w:div w:id="1259367691">
              <w:marLeft w:val="0"/>
              <w:marRight w:val="0"/>
              <w:marTop w:val="0"/>
              <w:marBottom w:val="0"/>
              <w:divBdr>
                <w:top w:val="none" w:sz="0" w:space="0" w:color="auto"/>
                <w:left w:val="none" w:sz="0" w:space="0" w:color="auto"/>
                <w:bottom w:val="none" w:sz="0" w:space="0" w:color="auto"/>
                <w:right w:val="none" w:sz="0" w:space="0" w:color="auto"/>
              </w:divBdr>
            </w:div>
            <w:div w:id="1547059541">
              <w:marLeft w:val="0"/>
              <w:marRight w:val="0"/>
              <w:marTop w:val="0"/>
              <w:marBottom w:val="0"/>
              <w:divBdr>
                <w:top w:val="none" w:sz="0" w:space="0" w:color="auto"/>
                <w:left w:val="none" w:sz="0" w:space="0" w:color="auto"/>
                <w:bottom w:val="none" w:sz="0" w:space="0" w:color="auto"/>
                <w:right w:val="none" w:sz="0" w:space="0" w:color="auto"/>
              </w:divBdr>
            </w:div>
            <w:div w:id="1785927239">
              <w:marLeft w:val="0"/>
              <w:marRight w:val="0"/>
              <w:marTop w:val="0"/>
              <w:marBottom w:val="0"/>
              <w:divBdr>
                <w:top w:val="none" w:sz="0" w:space="0" w:color="auto"/>
                <w:left w:val="none" w:sz="0" w:space="0" w:color="auto"/>
                <w:bottom w:val="none" w:sz="0" w:space="0" w:color="auto"/>
                <w:right w:val="none" w:sz="0" w:space="0" w:color="auto"/>
              </w:divBdr>
            </w:div>
            <w:div w:id="582301587">
              <w:marLeft w:val="0"/>
              <w:marRight w:val="0"/>
              <w:marTop w:val="0"/>
              <w:marBottom w:val="0"/>
              <w:divBdr>
                <w:top w:val="none" w:sz="0" w:space="0" w:color="auto"/>
                <w:left w:val="none" w:sz="0" w:space="0" w:color="auto"/>
                <w:bottom w:val="none" w:sz="0" w:space="0" w:color="auto"/>
                <w:right w:val="none" w:sz="0" w:space="0" w:color="auto"/>
              </w:divBdr>
            </w:div>
            <w:div w:id="531577659">
              <w:marLeft w:val="0"/>
              <w:marRight w:val="0"/>
              <w:marTop w:val="0"/>
              <w:marBottom w:val="0"/>
              <w:divBdr>
                <w:top w:val="none" w:sz="0" w:space="0" w:color="auto"/>
                <w:left w:val="none" w:sz="0" w:space="0" w:color="auto"/>
                <w:bottom w:val="none" w:sz="0" w:space="0" w:color="auto"/>
                <w:right w:val="none" w:sz="0" w:space="0" w:color="auto"/>
              </w:divBdr>
            </w:div>
            <w:div w:id="1373308038">
              <w:marLeft w:val="0"/>
              <w:marRight w:val="0"/>
              <w:marTop w:val="0"/>
              <w:marBottom w:val="0"/>
              <w:divBdr>
                <w:top w:val="none" w:sz="0" w:space="0" w:color="auto"/>
                <w:left w:val="none" w:sz="0" w:space="0" w:color="auto"/>
                <w:bottom w:val="none" w:sz="0" w:space="0" w:color="auto"/>
                <w:right w:val="none" w:sz="0" w:space="0" w:color="auto"/>
              </w:divBdr>
            </w:div>
            <w:div w:id="126120385">
              <w:marLeft w:val="0"/>
              <w:marRight w:val="0"/>
              <w:marTop w:val="0"/>
              <w:marBottom w:val="0"/>
              <w:divBdr>
                <w:top w:val="none" w:sz="0" w:space="0" w:color="auto"/>
                <w:left w:val="none" w:sz="0" w:space="0" w:color="auto"/>
                <w:bottom w:val="none" w:sz="0" w:space="0" w:color="auto"/>
                <w:right w:val="none" w:sz="0" w:space="0" w:color="auto"/>
              </w:divBdr>
            </w:div>
            <w:div w:id="295376487">
              <w:marLeft w:val="0"/>
              <w:marRight w:val="0"/>
              <w:marTop w:val="0"/>
              <w:marBottom w:val="0"/>
              <w:divBdr>
                <w:top w:val="none" w:sz="0" w:space="0" w:color="auto"/>
                <w:left w:val="none" w:sz="0" w:space="0" w:color="auto"/>
                <w:bottom w:val="none" w:sz="0" w:space="0" w:color="auto"/>
                <w:right w:val="none" w:sz="0" w:space="0" w:color="auto"/>
              </w:divBdr>
            </w:div>
            <w:div w:id="2040472827">
              <w:marLeft w:val="0"/>
              <w:marRight w:val="0"/>
              <w:marTop w:val="0"/>
              <w:marBottom w:val="0"/>
              <w:divBdr>
                <w:top w:val="none" w:sz="0" w:space="0" w:color="auto"/>
                <w:left w:val="none" w:sz="0" w:space="0" w:color="auto"/>
                <w:bottom w:val="none" w:sz="0" w:space="0" w:color="auto"/>
                <w:right w:val="none" w:sz="0" w:space="0" w:color="auto"/>
              </w:divBdr>
            </w:div>
            <w:div w:id="837580387">
              <w:marLeft w:val="0"/>
              <w:marRight w:val="0"/>
              <w:marTop w:val="0"/>
              <w:marBottom w:val="0"/>
              <w:divBdr>
                <w:top w:val="none" w:sz="0" w:space="0" w:color="auto"/>
                <w:left w:val="none" w:sz="0" w:space="0" w:color="auto"/>
                <w:bottom w:val="none" w:sz="0" w:space="0" w:color="auto"/>
                <w:right w:val="none" w:sz="0" w:space="0" w:color="auto"/>
              </w:divBdr>
            </w:div>
            <w:div w:id="1634944677">
              <w:marLeft w:val="0"/>
              <w:marRight w:val="0"/>
              <w:marTop w:val="0"/>
              <w:marBottom w:val="0"/>
              <w:divBdr>
                <w:top w:val="none" w:sz="0" w:space="0" w:color="auto"/>
                <w:left w:val="none" w:sz="0" w:space="0" w:color="auto"/>
                <w:bottom w:val="none" w:sz="0" w:space="0" w:color="auto"/>
                <w:right w:val="none" w:sz="0" w:space="0" w:color="auto"/>
              </w:divBdr>
            </w:div>
            <w:div w:id="1030573817">
              <w:marLeft w:val="0"/>
              <w:marRight w:val="0"/>
              <w:marTop w:val="0"/>
              <w:marBottom w:val="0"/>
              <w:divBdr>
                <w:top w:val="none" w:sz="0" w:space="0" w:color="auto"/>
                <w:left w:val="none" w:sz="0" w:space="0" w:color="auto"/>
                <w:bottom w:val="none" w:sz="0" w:space="0" w:color="auto"/>
                <w:right w:val="none" w:sz="0" w:space="0" w:color="auto"/>
              </w:divBdr>
            </w:div>
            <w:div w:id="1344895931">
              <w:marLeft w:val="0"/>
              <w:marRight w:val="0"/>
              <w:marTop w:val="0"/>
              <w:marBottom w:val="0"/>
              <w:divBdr>
                <w:top w:val="none" w:sz="0" w:space="0" w:color="auto"/>
                <w:left w:val="none" w:sz="0" w:space="0" w:color="auto"/>
                <w:bottom w:val="none" w:sz="0" w:space="0" w:color="auto"/>
                <w:right w:val="none" w:sz="0" w:space="0" w:color="auto"/>
              </w:divBdr>
            </w:div>
            <w:div w:id="1862813860">
              <w:marLeft w:val="0"/>
              <w:marRight w:val="0"/>
              <w:marTop w:val="0"/>
              <w:marBottom w:val="0"/>
              <w:divBdr>
                <w:top w:val="none" w:sz="0" w:space="0" w:color="auto"/>
                <w:left w:val="none" w:sz="0" w:space="0" w:color="auto"/>
                <w:bottom w:val="none" w:sz="0" w:space="0" w:color="auto"/>
                <w:right w:val="none" w:sz="0" w:space="0" w:color="auto"/>
              </w:divBdr>
            </w:div>
            <w:div w:id="1287539157">
              <w:marLeft w:val="0"/>
              <w:marRight w:val="0"/>
              <w:marTop w:val="0"/>
              <w:marBottom w:val="0"/>
              <w:divBdr>
                <w:top w:val="none" w:sz="0" w:space="0" w:color="auto"/>
                <w:left w:val="none" w:sz="0" w:space="0" w:color="auto"/>
                <w:bottom w:val="none" w:sz="0" w:space="0" w:color="auto"/>
                <w:right w:val="none" w:sz="0" w:space="0" w:color="auto"/>
              </w:divBdr>
            </w:div>
            <w:div w:id="480121159">
              <w:marLeft w:val="0"/>
              <w:marRight w:val="0"/>
              <w:marTop w:val="0"/>
              <w:marBottom w:val="0"/>
              <w:divBdr>
                <w:top w:val="none" w:sz="0" w:space="0" w:color="auto"/>
                <w:left w:val="none" w:sz="0" w:space="0" w:color="auto"/>
                <w:bottom w:val="none" w:sz="0" w:space="0" w:color="auto"/>
                <w:right w:val="none" w:sz="0" w:space="0" w:color="auto"/>
              </w:divBdr>
            </w:div>
            <w:div w:id="1285770344">
              <w:marLeft w:val="0"/>
              <w:marRight w:val="0"/>
              <w:marTop w:val="0"/>
              <w:marBottom w:val="0"/>
              <w:divBdr>
                <w:top w:val="none" w:sz="0" w:space="0" w:color="auto"/>
                <w:left w:val="none" w:sz="0" w:space="0" w:color="auto"/>
                <w:bottom w:val="none" w:sz="0" w:space="0" w:color="auto"/>
                <w:right w:val="none" w:sz="0" w:space="0" w:color="auto"/>
              </w:divBdr>
            </w:div>
            <w:div w:id="1149637882">
              <w:marLeft w:val="0"/>
              <w:marRight w:val="0"/>
              <w:marTop w:val="0"/>
              <w:marBottom w:val="0"/>
              <w:divBdr>
                <w:top w:val="none" w:sz="0" w:space="0" w:color="auto"/>
                <w:left w:val="none" w:sz="0" w:space="0" w:color="auto"/>
                <w:bottom w:val="none" w:sz="0" w:space="0" w:color="auto"/>
                <w:right w:val="none" w:sz="0" w:space="0" w:color="auto"/>
              </w:divBdr>
            </w:div>
            <w:div w:id="1015494009">
              <w:marLeft w:val="0"/>
              <w:marRight w:val="0"/>
              <w:marTop w:val="0"/>
              <w:marBottom w:val="0"/>
              <w:divBdr>
                <w:top w:val="none" w:sz="0" w:space="0" w:color="auto"/>
                <w:left w:val="none" w:sz="0" w:space="0" w:color="auto"/>
                <w:bottom w:val="none" w:sz="0" w:space="0" w:color="auto"/>
                <w:right w:val="none" w:sz="0" w:space="0" w:color="auto"/>
              </w:divBdr>
            </w:div>
            <w:div w:id="1791388942">
              <w:marLeft w:val="0"/>
              <w:marRight w:val="0"/>
              <w:marTop w:val="0"/>
              <w:marBottom w:val="0"/>
              <w:divBdr>
                <w:top w:val="none" w:sz="0" w:space="0" w:color="auto"/>
                <w:left w:val="none" w:sz="0" w:space="0" w:color="auto"/>
                <w:bottom w:val="none" w:sz="0" w:space="0" w:color="auto"/>
                <w:right w:val="none" w:sz="0" w:space="0" w:color="auto"/>
              </w:divBdr>
            </w:div>
            <w:div w:id="1320379574">
              <w:marLeft w:val="0"/>
              <w:marRight w:val="0"/>
              <w:marTop w:val="0"/>
              <w:marBottom w:val="0"/>
              <w:divBdr>
                <w:top w:val="none" w:sz="0" w:space="0" w:color="auto"/>
                <w:left w:val="none" w:sz="0" w:space="0" w:color="auto"/>
                <w:bottom w:val="none" w:sz="0" w:space="0" w:color="auto"/>
                <w:right w:val="none" w:sz="0" w:space="0" w:color="auto"/>
              </w:divBdr>
            </w:div>
            <w:div w:id="1372607634">
              <w:marLeft w:val="0"/>
              <w:marRight w:val="0"/>
              <w:marTop w:val="0"/>
              <w:marBottom w:val="0"/>
              <w:divBdr>
                <w:top w:val="none" w:sz="0" w:space="0" w:color="auto"/>
                <w:left w:val="none" w:sz="0" w:space="0" w:color="auto"/>
                <w:bottom w:val="none" w:sz="0" w:space="0" w:color="auto"/>
                <w:right w:val="none" w:sz="0" w:space="0" w:color="auto"/>
              </w:divBdr>
            </w:div>
            <w:div w:id="343481537">
              <w:marLeft w:val="0"/>
              <w:marRight w:val="0"/>
              <w:marTop w:val="0"/>
              <w:marBottom w:val="0"/>
              <w:divBdr>
                <w:top w:val="none" w:sz="0" w:space="0" w:color="auto"/>
                <w:left w:val="none" w:sz="0" w:space="0" w:color="auto"/>
                <w:bottom w:val="none" w:sz="0" w:space="0" w:color="auto"/>
                <w:right w:val="none" w:sz="0" w:space="0" w:color="auto"/>
              </w:divBdr>
            </w:div>
            <w:div w:id="855773273">
              <w:marLeft w:val="0"/>
              <w:marRight w:val="0"/>
              <w:marTop w:val="0"/>
              <w:marBottom w:val="0"/>
              <w:divBdr>
                <w:top w:val="none" w:sz="0" w:space="0" w:color="auto"/>
                <w:left w:val="none" w:sz="0" w:space="0" w:color="auto"/>
                <w:bottom w:val="none" w:sz="0" w:space="0" w:color="auto"/>
                <w:right w:val="none" w:sz="0" w:space="0" w:color="auto"/>
              </w:divBdr>
            </w:div>
            <w:div w:id="947196176">
              <w:marLeft w:val="0"/>
              <w:marRight w:val="0"/>
              <w:marTop w:val="0"/>
              <w:marBottom w:val="0"/>
              <w:divBdr>
                <w:top w:val="none" w:sz="0" w:space="0" w:color="auto"/>
                <w:left w:val="none" w:sz="0" w:space="0" w:color="auto"/>
                <w:bottom w:val="none" w:sz="0" w:space="0" w:color="auto"/>
                <w:right w:val="none" w:sz="0" w:space="0" w:color="auto"/>
              </w:divBdr>
            </w:div>
            <w:div w:id="717630550">
              <w:marLeft w:val="0"/>
              <w:marRight w:val="0"/>
              <w:marTop w:val="0"/>
              <w:marBottom w:val="0"/>
              <w:divBdr>
                <w:top w:val="none" w:sz="0" w:space="0" w:color="auto"/>
                <w:left w:val="none" w:sz="0" w:space="0" w:color="auto"/>
                <w:bottom w:val="none" w:sz="0" w:space="0" w:color="auto"/>
                <w:right w:val="none" w:sz="0" w:space="0" w:color="auto"/>
              </w:divBdr>
            </w:div>
            <w:div w:id="1671710743">
              <w:marLeft w:val="0"/>
              <w:marRight w:val="0"/>
              <w:marTop w:val="0"/>
              <w:marBottom w:val="0"/>
              <w:divBdr>
                <w:top w:val="none" w:sz="0" w:space="0" w:color="auto"/>
                <w:left w:val="none" w:sz="0" w:space="0" w:color="auto"/>
                <w:bottom w:val="none" w:sz="0" w:space="0" w:color="auto"/>
                <w:right w:val="none" w:sz="0" w:space="0" w:color="auto"/>
              </w:divBdr>
            </w:div>
            <w:div w:id="885873256">
              <w:marLeft w:val="0"/>
              <w:marRight w:val="0"/>
              <w:marTop w:val="0"/>
              <w:marBottom w:val="0"/>
              <w:divBdr>
                <w:top w:val="none" w:sz="0" w:space="0" w:color="auto"/>
                <w:left w:val="none" w:sz="0" w:space="0" w:color="auto"/>
                <w:bottom w:val="none" w:sz="0" w:space="0" w:color="auto"/>
                <w:right w:val="none" w:sz="0" w:space="0" w:color="auto"/>
              </w:divBdr>
            </w:div>
            <w:div w:id="1785340276">
              <w:marLeft w:val="0"/>
              <w:marRight w:val="0"/>
              <w:marTop w:val="0"/>
              <w:marBottom w:val="0"/>
              <w:divBdr>
                <w:top w:val="none" w:sz="0" w:space="0" w:color="auto"/>
                <w:left w:val="none" w:sz="0" w:space="0" w:color="auto"/>
                <w:bottom w:val="none" w:sz="0" w:space="0" w:color="auto"/>
                <w:right w:val="none" w:sz="0" w:space="0" w:color="auto"/>
              </w:divBdr>
            </w:div>
            <w:div w:id="1603411882">
              <w:marLeft w:val="0"/>
              <w:marRight w:val="0"/>
              <w:marTop w:val="0"/>
              <w:marBottom w:val="0"/>
              <w:divBdr>
                <w:top w:val="none" w:sz="0" w:space="0" w:color="auto"/>
                <w:left w:val="none" w:sz="0" w:space="0" w:color="auto"/>
                <w:bottom w:val="none" w:sz="0" w:space="0" w:color="auto"/>
                <w:right w:val="none" w:sz="0" w:space="0" w:color="auto"/>
              </w:divBdr>
            </w:div>
            <w:div w:id="1428381081">
              <w:marLeft w:val="0"/>
              <w:marRight w:val="0"/>
              <w:marTop w:val="0"/>
              <w:marBottom w:val="0"/>
              <w:divBdr>
                <w:top w:val="none" w:sz="0" w:space="0" w:color="auto"/>
                <w:left w:val="none" w:sz="0" w:space="0" w:color="auto"/>
                <w:bottom w:val="none" w:sz="0" w:space="0" w:color="auto"/>
                <w:right w:val="none" w:sz="0" w:space="0" w:color="auto"/>
              </w:divBdr>
            </w:div>
            <w:div w:id="1692294110">
              <w:marLeft w:val="0"/>
              <w:marRight w:val="0"/>
              <w:marTop w:val="0"/>
              <w:marBottom w:val="0"/>
              <w:divBdr>
                <w:top w:val="none" w:sz="0" w:space="0" w:color="auto"/>
                <w:left w:val="none" w:sz="0" w:space="0" w:color="auto"/>
                <w:bottom w:val="none" w:sz="0" w:space="0" w:color="auto"/>
                <w:right w:val="none" w:sz="0" w:space="0" w:color="auto"/>
              </w:divBdr>
            </w:div>
            <w:div w:id="114955643">
              <w:marLeft w:val="0"/>
              <w:marRight w:val="0"/>
              <w:marTop w:val="0"/>
              <w:marBottom w:val="0"/>
              <w:divBdr>
                <w:top w:val="none" w:sz="0" w:space="0" w:color="auto"/>
                <w:left w:val="none" w:sz="0" w:space="0" w:color="auto"/>
                <w:bottom w:val="none" w:sz="0" w:space="0" w:color="auto"/>
                <w:right w:val="none" w:sz="0" w:space="0" w:color="auto"/>
              </w:divBdr>
            </w:div>
            <w:div w:id="500436112">
              <w:marLeft w:val="0"/>
              <w:marRight w:val="0"/>
              <w:marTop w:val="0"/>
              <w:marBottom w:val="0"/>
              <w:divBdr>
                <w:top w:val="none" w:sz="0" w:space="0" w:color="auto"/>
                <w:left w:val="none" w:sz="0" w:space="0" w:color="auto"/>
                <w:bottom w:val="none" w:sz="0" w:space="0" w:color="auto"/>
                <w:right w:val="none" w:sz="0" w:space="0" w:color="auto"/>
              </w:divBdr>
            </w:div>
            <w:div w:id="80873675">
              <w:marLeft w:val="0"/>
              <w:marRight w:val="0"/>
              <w:marTop w:val="0"/>
              <w:marBottom w:val="0"/>
              <w:divBdr>
                <w:top w:val="none" w:sz="0" w:space="0" w:color="auto"/>
                <w:left w:val="none" w:sz="0" w:space="0" w:color="auto"/>
                <w:bottom w:val="none" w:sz="0" w:space="0" w:color="auto"/>
                <w:right w:val="none" w:sz="0" w:space="0" w:color="auto"/>
              </w:divBdr>
            </w:div>
            <w:div w:id="1514301769">
              <w:marLeft w:val="0"/>
              <w:marRight w:val="0"/>
              <w:marTop w:val="0"/>
              <w:marBottom w:val="0"/>
              <w:divBdr>
                <w:top w:val="none" w:sz="0" w:space="0" w:color="auto"/>
                <w:left w:val="none" w:sz="0" w:space="0" w:color="auto"/>
                <w:bottom w:val="none" w:sz="0" w:space="0" w:color="auto"/>
                <w:right w:val="none" w:sz="0" w:space="0" w:color="auto"/>
              </w:divBdr>
            </w:div>
            <w:div w:id="808548784">
              <w:marLeft w:val="0"/>
              <w:marRight w:val="0"/>
              <w:marTop w:val="0"/>
              <w:marBottom w:val="0"/>
              <w:divBdr>
                <w:top w:val="none" w:sz="0" w:space="0" w:color="auto"/>
                <w:left w:val="none" w:sz="0" w:space="0" w:color="auto"/>
                <w:bottom w:val="none" w:sz="0" w:space="0" w:color="auto"/>
                <w:right w:val="none" w:sz="0" w:space="0" w:color="auto"/>
              </w:divBdr>
            </w:div>
            <w:div w:id="2124644240">
              <w:marLeft w:val="0"/>
              <w:marRight w:val="0"/>
              <w:marTop w:val="0"/>
              <w:marBottom w:val="0"/>
              <w:divBdr>
                <w:top w:val="none" w:sz="0" w:space="0" w:color="auto"/>
                <w:left w:val="none" w:sz="0" w:space="0" w:color="auto"/>
                <w:bottom w:val="none" w:sz="0" w:space="0" w:color="auto"/>
                <w:right w:val="none" w:sz="0" w:space="0" w:color="auto"/>
              </w:divBdr>
            </w:div>
            <w:div w:id="1406301021">
              <w:marLeft w:val="0"/>
              <w:marRight w:val="0"/>
              <w:marTop w:val="0"/>
              <w:marBottom w:val="0"/>
              <w:divBdr>
                <w:top w:val="none" w:sz="0" w:space="0" w:color="auto"/>
                <w:left w:val="none" w:sz="0" w:space="0" w:color="auto"/>
                <w:bottom w:val="none" w:sz="0" w:space="0" w:color="auto"/>
                <w:right w:val="none" w:sz="0" w:space="0" w:color="auto"/>
              </w:divBdr>
            </w:div>
            <w:div w:id="1856456488">
              <w:marLeft w:val="0"/>
              <w:marRight w:val="0"/>
              <w:marTop w:val="0"/>
              <w:marBottom w:val="0"/>
              <w:divBdr>
                <w:top w:val="none" w:sz="0" w:space="0" w:color="auto"/>
                <w:left w:val="none" w:sz="0" w:space="0" w:color="auto"/>
                <w:bottom w:val="none" w:sz="0" w:space="0" w:color="auto"/>
                <w:right w:val="none" w:sz="0" w:space="0" w:color="auto"/>
              </w:divBdr>
            </w:div>
            <w:div w:id="1968470629">
              <w:marLeft w:val="0"/>
              <w:marRight w:val="0"/>
              <w:marTop w:val="0"/>
              <w:marBottom w:val="0"/>
              <w:divBdr>
                <w:top w:val="none" w:sz="0" w:space="0" w:color="auto"/>
                <w:left w:val="none" w:sz="0" w:space="0" w:color="auto"/>
                <w:bottom w:val="none" w:sz="0" w:space="0" w:color="auto"/>
                <w:right w:val="none" w:sz="0" w:space="0" w:color="auto"/>
              </w:divBdr>
            </w:div>
            <w:div w:id="289436957">
              <w:marLeft w:val="0"/>
              <w:marRight w:val="0"/>
              <w:marTop w:val="0"/>
              <w:marBottom w:val="0"/>
              <w:divBdr>
                <w:top w:val="none" w:sz="0" w:space="0" w:color="auto"/>
                <w:left w:val="none" w:sz="0" w:space="0" w:color="auto"/>
                <w:bottom w:val="none" w:sz="0" w:space="0" w:color="auto"/>
                <w:right w:val="none" w:sz="0" w:space="0" w:color="auto"/>
              </w:divBdr>
            </w:div>
            <w:div w:id="386077586">
              <w:marLeft w:val="0"/>
              <w:marRight w:val="0"/>
              <w:marTop w:val="0"/>
              <w:marBottom w:val="0"/>
              <w:divBdr>
                <w:top w:val="none" w:sz="0" w:space="0" w:color="auto"/>
                <w:left w:val="none" w:sz="0" w:space="0" w:color="auto"/>
                <w:bottom w:val="none" w:sz="0" w:space="0" w:color="auto"/>
                <w:right w:val="none" w:sz="0" w:space="0" w:color="auto"/>
              </w:divBdr>
            </w:div>
            <w:div w:id="1747874515">
              <w:marLeft w:val="0"/>
              <w:marRight w:val="0"/>
              <w:marTop w:val="0"/>
              <w:marBottom w:val="0"/>
              <w:divBdr>
                <w:top w:val="none" w:sz="0" w:space="0" w:color="auto"/>
                <w:left w:val="none" w:sz="0" w:space="0" w:color="auto"/>
                <w:bottom w:val="none" w:sz="0" w:space="0" w:color="auto"/>
                <w:right w:val="none" w:sz="0" w:space="0" w:color="auto"/>
              </w:divBdr>
            </w:div>
            <w:div w:id="1132136813">
              <w:marLeft w:val="0"/>
              <w:marRight w:val="0"/>
              <w:marTop w:val="0"/>
              <w:marBottom w:val="0"/>
              <w:divBdr>
                <w:top w:val="none" w:sz="0" w:space="0" w:color="auto"/>
                <w:left w:val="none" w:sz="0" w:space="0" w:color="auto"/>
                <w:bottom w:val="none" w:sz="0" w:space="0" w:color="auto"/>
                <w:right w:val="none" w:sz="0" w:space="0" w:color="auto"/>
              </w:divBdr>
            </w:div>
            <w:div w:id="697506102">
              <w:marLeft w:val="0"/>
              <w:marRight w:val="0"/>
              <w:marTop w:val="0"/>
              <w:marBottom w:val="0"/>
              <w:divBdr>
                <w:top w:val="none" w:sz="0" w:space="0" w:color="auto"/>
                <w:left w:val="none" w:sz="0" w:space="0" w:color="auto"/>
                <w:bottom w:val="none" w:sz="0" w:space="0" w:color="auto"/>
                <w:right w:val="none" w:sz="0" w:space="0" w:color="auto"/>
              </w:divBdr>
            </w:div>
            <w:div w:id="874464663">
              <w:marLeft w:val="0"/>
              <w:marRight w:val="0"/>
              <w:marTop w:val="0"/>
              <w:marBottom w:val="0"/>
              <w:divBdr>
                <w:top w:val="none" w:sz="0" w:space="0" w:color="auto"/>
                <w:left w:val="none" w:sz="0" w:space="0" w:color="auto"/>
                <w:bottom w:val="none" w:sz="0" w:space="0" w:color="auto"/>
                <w:right w:val="none" w:sz="0" w:space="0" w:color="auto"/>
              </w:divBdr>
            </w:div>
            <w:div w:id="1529172234">
              <w:marLeft w:val="0"/>
              <w:marRight w:val="0"/>
              <w:marTop w:val="0"/>
              <w:marBottom w:val="0"/>
              <w:divBdr>
                <w:top w:val="none" w:sz="0" w:space="0" w:color="auto"/>
                <w:left w:val="none" w:sz="0" w:space="0" w:color="auto"/>
                <w:bottom w:val="none" w:sz="0" w:space="0" w:color="auto"/>
                <w:right w:val="none" w:sz="0" w:space="0" w:color="auto"/>
              </w:divBdr>
            </w:div>
            <w:div w:id="286935327">
              <w:marLeft w:val="0"/>
              <w:marRight w:val="0"/>
              <w:marTop w:val="0"/>
              <w:marBottom w:val="0"/>
              <w:divBdr>
                <w:top w:val="none" w:sz="0" w:space="0" w:color="auto"/>
                <w:left w:val="none" w:sz="0" w:space="0" w:color="auto"/>
                <w:bottom w:val="none" w:sz="0" w:space="0" w:color="auto"/>
                <w:right w:val="none" w:sz="0" w:space="0" w:color="auto"/>
              </w:divBdr>
            </w:div>
            <w:div w:id="1079399738">
              <w:marLeft w:val="0"/>
              <w:marRight w:val="0"/>
              <w:marTop w:val="0"/>
              <w:marBottom w:val="0"/>
              <w:divBdr>
                <w:top w:val="none" w:sz="0" w:space="0" w:color="auto"/>
                <w:left w:val="none" w:sz="0" w:space="0" w:color="auto"/>
                <w:bottom w:val="none" w:sz="0" w:space="0" w:color="auto"/>
                <w:right w:val="none" w:sz="0" w:space="0" w:color="auto"/>
              </w:divBdr>
            </w:div>
            <w:div w:id="836845475">
              <w:marLeft w:val="0"/>
              <w:marRight w:val="0"/>
              <w:marTop w:val="0"/>
              <w:marBottom w:val="0"/>
              <w:divBdr>
                <w:top w:val="none" w:sz="0" w:space="0" w:color="auto"/>
                <w:left w:val="none" w:sz="0" w:space="0" w:color="auto"/>
                <w:bottom w:val="none" w:sz="0" w:space="0" w:color="auto"/>
                <w:right w:val="none" w:sz="0" w:space="0" w:color="auto"/>
              </w:divBdr>
            </w:div>
            <w:div w:id="1987932316">
              <w:marLeft w:val="0"/>
              <w:marRight w:val="0"/>
              <w:marTop w:val="0"/>
              <w:marBottom w:val="0"/>
              <w:divBdr>
                <w:top w:val="none" w:sz="0" w:space="0" w:color="auto"/>
                <w:left w:val="none" w:sz="0" w:space="0" w:color="auto"/>
                <w:bottom w:val="none" w:sz="0" w:space="0" w:color="auto"/>
                <w:right w:val="none" w:sz="0" w:space="0" w:color="auto"/>
              </w:divBdr>
            </w:div>
            <w:div w:id="892615795">
              <w:marLeft w:val="0"/>
              <w:marRight w:val="0"/>
              <w:marTop w:val="0"/>
              <w:marBottom w:val="0"/>
              <w:divBdr>
                <w:top w:val="none" w:sz="0" w:space="0" w:color="auto"/>
                <w:left w:val="none" w:sz="0" w:space="0" w:color="auto"/>
                <w:bottom w:val="none" w:sz="0" w:space="0" w:color="auto"/>
                <w:right w:val="none" w:sz="0" w:space="0" w:color="auto"/>
              </w:divBdr>
            </w:div>
            <w:div w:id="844826651">
              <w:marLeft w:val="0"/>
              <w:marRight w:val="0"/>
              <w:marTop w:val="0"/>
              <w:marBottom w:val="0"/>
              <w:divBdr>
                <w:top w:val="none" w:sz="0" w:space="0" w:color="auto"/>
                <w:left w:val="none" w:sz="0" w:space="0" w:color="auto"/>
                <w:bottom w:val="none" w:sz="0" w:space="0" w:color="auto"/>
                <w:right w:val="none" w:sz="0" w:space="0" w:color="auto"/>
              </w:divBdr>
            </w:div>
            <w:div w:id="1892841116">
              <w:marLeft w:val="0"/>
              <w:marRight w:val="0"/>
              <w:marTop w:val="0"/>
              <w:marBottom w:val="0"/>
              <w:divBdr>
                <w:top w:val="none" w:sz="0" w:space="0" w:color="auto"/>
                <w:left w:val="none" w:sz="0" w:space="0" w:color="auto"/>
                <w:bottom w:val="none" w:sz="0" w:space="0" w:color="auto"/>
                <w:right w:val="none" w:sz="0" w:space="0" w:color="auto"/>
              </w:divBdr>
            </w:div>
            <w:div w:id="2042702715">
              <w:marLeft w:val="0"/>
              <w:marRight w:val="0"/>
              <w:marTop w:val="0"/>
              <w:marBottom w:val="0"/>
              <w:divBdr>
                <w:top w:val="none" w:sz="0" w:space="0" w:color="auto"/>
                <w:left w:val="none" w:sz="0" w:space="0" w:color="auto"/>
                <w:bottom w:val="none" w:sz="0" w:space="0" w:color="auto"/>
                <w:right w:val="none" w:sz="0" w:space="0" w:color="auto"/>
              </w:divBdr>
            </w:div>
            <w:div w:id="408432116">
              <w:marLeft w:val="0"/>
              <w:marRight w:val="0"/>
              <w:marTop w:val="0"/>
              <w:marBottom w:val="0"/>
              <w:divBdr>
                <w:top w:val="none" w:sz="0" w:space="0" w:color="auto"/>
                <w:left w:val="none" w:sz="0" w:space="0" w:color="auto"/>
                <w:bottom w:val="none" w:sz="0" w:space="0" w:color="auto"/>
                <w:right w:val="none" w:sz="0" w:space="0" w:color="auto"/>
              </w:divBdr>
            </w:div>
            <w:div w:id="212277543">
              <w:marLeft w:val="0"/>
              <w:marRight w:val="0"/>
              <w:marTop w:val="0"/>
              <w:marBottom w:val="0"/>
              <w:divBdr>
                <w:top w:val="none" w:sz="0" w:space="0" w:color="auto"/>
                <w:left w:val="none" w:sz="0" w:space="0" w:color="auto"/>
                <w:bottom w:val="none" w:sz="0" w:space="0" w:color="auto"/>
                <w:right w:val="none" w:sz="0" w:space="0" w:color="auto"/>
              </w:divBdr>
            </w:div>
            <w:div w:id="9265018">
              <w:marLeft w:val="0"/>
              <w:marRight w:val="0"/>
              <w:marTop w:val="0"/>
              <w:marBottom w:val="0"/>
              <w:divBdr>
                <w:top w:val="none" w:sz="0" w:space="0" w:color="auto"/>
                <w:left w:val="none" w:sz="0" w:space="0" w:color="auto"/>
                <w:bottom w:val="none" w:sz="0" w:space="0" w:color="auto"/>
                <w:right w:val="none" w:sz="0" w:space="0" w:color="auto"/>
              </w:divBdr>
            </w:div>
            <w:div w:id="1658149144">
              <w:marLeft w:val="0"/>
              <w:marRight w:val="0"/>
              <w:marTop w:val="0"/>
              <w:marBottom w:val="0"/>
              <w:divBdr>
                <w:top w:val="none" w:sz="0" w:space="0" w:color="auto"/>
                <w:left w:val="none" w:sz="0" w:space="0" w:color="auto"/>
                <w:bottom w:val="none" w:sz="0" w:space="0" w:color="auto"/>
                <w:right w:val="none" w:sz="0" w:space="0" w:color="auto"/>
              </w:divBdr>
            </w:div>
            <w:div w:id="378823117">
              <w:marLeft w:val="0"/>
              <w:marRight w:val="0"/>
              <w:marTop w:val="0"/>
              <w:marBottom w:val="0"/>
              <w:divBdr>
                <w:top w:val="none" w:sz="0" w:space="0" w:color="auto"/>
                <w:left w:val="none" w:sz="0" w:space="0" w:color="auto"/>
                <w:bottom w:val="none" w:sz="0" w:space="0" w:color="auto"/>
                <w:right w:val="none" w:sz="0" w:space="0" w:color="auto"/>
              </w:divBdr>
            </w:div>
            <w:div w:id="682827841">
              <w:marLeft w:val="0"/>
              <w:marRight w:val="0"/>
              <w:marTop w:val="0"/>
              <w:marBottom w:val="0"/>
              <w:divBdr>
                <w:top w:val="none" w:sz="0" w:space="0" w:color="auto"/>
                <w:left w:val="none" w:sz="0" w:space="0" w:color="auto"/>
                <w:bottom w:val="none" w:sz="0" w:space="0" w:color="auto"/>
                <w:right w:val="none" w:sz="0" w:space="0" w:color="auto"/>
              </w:divBdr>
            </w:div>
            <w:div w:id="1963420158">
              <w:marLeft w:val="0"/>
              <w:marRight w:val="0"/>
              <w:marTop w:val="0"/>
              <w:marBottom w:val="0"/>
              <w:divBdr>
                <w:top w:val="none" w:sz="0" w:space="0" w:color="auto"/>
                <w:left w:val="none" w:sz="0" w:space="0" w:color="auto"/>
                <w:bottom w:val="none" w:sz="0" w:space="0" w:color="auto"/>
                <w:right w:val="none" w:sz="0" w:space="0" w:color="auto"/>
              </w:divBdr>
            </w:div>
            <w:div w:id="1796212739">
              <w:marLeft w:val="0"/>
              <w:marRight w:val="0"/>
              <w:marTop w:val="0"/>
              <w:marBottom w:val="0"/>
              <w:divBdr>
                <w:top w:val="none" w:sz="0" w:space="0" w:color="auto"/>
                <w:left w:val="none" w:sz="0" w:space="0" w:color="auto"/>
                <w:bottom w:val="none" w:sz="0" w:space="0" w:color="auto"/>
                <w:right w:val="none" w:sz="0" w:space="0" w:color="auto"/>
              </w:divBdr>
            </w:div>
            <w:div w:id="1414887397">
              <w:marLeft w:val="0"/>
              <w:marRight w:val="0"/>
              <w:marTop w:val="0"/>
              <w:marBottom w:val="0"/>
              <w:divBdr>
                <w:top w:val="none" w:sz="0" w:space="0" w:color="auto"/>
                <w:left w:val="none" w:sz="0" w:space="0" w:color="auto"/>
                <w:bottom w:val="none" w:sz="0" w:space="0" w:color="auto"/>
                <w:right w:val="none" w:sz="0" w:space="0" w:color="auto"/>
              </w:divBdr>
            </w:div>
            <w:div w:id="879823520">
              <w:marLeft w:val="0"/>
              <w:marRight w:val="0"/>
              <w:marTop w:val="0"/>
              <w:marBottom w:val="0"/>
              <w:divBdr>
                <w:top w:val="none" w:sz="0" w:space="0" w:color="auto"/>
                <w:left w:val="none" w:sz="0" w:space="0" w:color="auto"/>
                <w:bottom w:val="none" w:sz="0" w:space="0" w:color="auto"/>
                <w:right w:val="none" w:sz="0" w:space="0" w:color="auto"/>
              </w:divBdr>
            </w:div>
            <w:div w:id="566383886">
              <w:marLeft w:val="0"/>
              <w:marRight w:val="0"/>
              <w:marTop w:val="0"/>
              <w:marBottom w:val="0"/>
              <w:divBdr>
                <w:top w:val="none" w:sz="0" w:space="0" w:color="auto"/>
                <w:left w:val="none" w:sz="0" w:space="0" w:color="auto"/>
                <w:bottom w:val="none" w:sz="0" w:space="0" w:color="auto"/>
                <w:right w:val="none" w:sz="0" w:space="0" w:color="auto"/>
              </w:divBdr>
            </w:div>
            <w:div w:id="165946888">
              <w:marLeft w:val="0"/>
              <w:marRight w:val="0"/>
              <w:marTop w:val="0"/>
              <w:marBottom w:val="0"/>
              <w:divBdr>
                <w:top w:val="none" w:sz="0" w:space="0" w:color="auto"/>
                <w:left w:val="none" w:sz="0" w:space="0" w:color="auto"/>
                <w:bottom w:val="none" w:sz="0" w:space="0" w:color="auto"/>
                <w:right w:val="none" w:sz="0" w:space="0" w:color="auto"/>
              </w:divBdr>
            </w:div>
            <w:div w:id="248127274">
              <w:marLeft w:val="0"/>
              <w:marRight w:val="0"/>
              <w:marTop w:val="0"/>
              <w:marBottom w:val="0"/>
              <w:divBdr>
                <w:top w:val="none" w:sz="0" w:space="0" w:color="auto"/>
                <w:left w:val="none" w:sz="0" w:space="0" w:color="auto"/>
                <w:bottom w:val="none" w:sz="0" w:space="0" w:color="auto"/>
                <w:right w:val="none" w:sz="0" w:space="0" w:color="auto"/>
              </w:divBdr>
            </w:div>
            <w:div w:id="683747693">
              <w:marLeft w:val="0"/>
              <w:marRight w:val="0"/>
              <w:marTop w:val="0"/>
              <w:marBottom w:val="0"/>
              <w:divBdr>
                <w:top w:val="none" w:sz="0" w:space="0" w:color="auto"/>
                <w:left w:val="none" w:sz="0" w:space="0" w:color="auto"/>
                <w:bottom w:val="none" w:sz="0" w:space="0" w:color="auto"/>
                <w:right w:val="none" w:sz="0" w:space="0" w:color="auto"/>
              </w:divBdr>
            </w:div>
            <w:div w:id="1531916385">
              <w:marLeft w:val="0"/>
              <w:marRight w:val="0"/>
              <w:marTop w:val="0"/>
              <w:marBottom w:val="0"/>
              <w:divBdr>
                <w:top w:val="none" w:sz="0" w:space="0" w:color="auto"/>
                <w:left w:val="none" w:sz="0" w:space="0" w:color="auto"/>
                <w:bottom w:val="none" w:sz="0" w:space="0" w:color="auto"/>
                <w:right w:val="none" w:sz="0" w:space="0" w:color="auto"/>
              </w:divBdr>
            </w:div>
            <w:div w:id="261762069">
              <w:marLeft w:val="0"/>
              <w:marRight w:val="0"/>
              <w:marTop w:val="0"/>
              <w:marBottom w:val="0"/>
              <w:divBdr>
                <w:top w:val="none" w:sz="0" w:space="0" w:color="auto"/>
                <w:left w:val="none" w:sz="0" w:space="0" w:color="auto"/>
                <w:bottom w:val="none" w:sz="0" w:space="0" w:color="auto"/>
                <w:right w:val="none" w:sz="0" w:space="0" w:color="auto"/>
              </w:divBdr>
            </w:div>
            <w:div w:id="682367288">
              <w:marLeft w:val="0"/>
              <w:marRight w:val="0"/>
              <w:marTop w:val="0"/>
              <w:marBottom w:val="0"/>
              <w:divBdr>
                <w:top w:val="none" w:sz="0" w:space="0" w:color="auto"/>
                <w:left w:val="none" w:sz="0" w:space="0" w:color="auto"/>
                <w:bottom w:val="none" w:sz="0" w:space="0" w:color="auto"/>
                <w:right w:val="none" w:sz="0" w:space="0" w:color="auto"/>
              </w:divBdr>
            </w:div>
            <w:div w:id="271744856">
              <w:marLeft w:val="0"/>
              <w:marRight w:val="0"/>
              <w:marTop w:val="0"/>
              <w:marBottom w:val="0"/>
              <w:divBdr>
                <w:top w:val="none" w:sz="0" w:space="0" w:color="auto"/>
                <w:left w:val="none" w:sz="0" w:space="0" w:color="auto"/>
                <w:bottom w:val="none" w:sz="0" w:space="0" w:color="auto"/>
                <w:right w:val="none" w:sz="0" w:space="0" w:color="auto"/>
              </w:divBdr>
            </w:div>
            <w:div w:id="140581927">
              <w:marLeft w:val="0"/>
              <w:marRight w:val="0"/>
              <w:marTop w:val="0"/>
              <w:marBottom w:val="0"/>
              <w:divBdr>
                <w:top w:val="none" w:sz="0" w:space="0" w:color="auto"/>
                <w:left w:val="none" w:sz="0" w:space="0" w:color="auto"/>
                <w:bottom w:val="none" w:sz="0" w:space="0" w:color="auto"/>
                <w:right w:val="none" w:sz="0" w:space="0" w:color="auto"/>
              </w:divBdr>
            </w:div>
            <w:div w:id="46145450">
              <w:marLeft w:val="0"/>
              <w:marRight w:val="0"/>
              <w:marTop w:val="0"/>
              <w:marBottom w:val="0"/>
              <w:divBdr>
                <w:top w:val="none" w:sz="0" w:space="0" w:color="auto"/>
                <w:left w:val="none" w:sz="0" w:space="0" w:color="auto"/>
                <w:bottom w:val="none" w:sz="0" w:space="0" w:color="auto"/>
                <w:right w:val="none" w:sz="0" w:space="0" w:color="auto"/>
              </w:divBdr>
            </w:div>
            <w:div w:id="1198348255">
              <w:marLeft w:val="0"/>
              <w:marRight w:val="0"/>
              <w:marTop w:val="0"/>
              <w:marBottom w:val="0"/>
              <w:divBdr>
                <w:top w:val="none" w:sz="0" w:space="0" w:color="auto"/>
                <w:left w:val="none" w:sz="0" w:space="0" w:color="auto"/>
                <w:bottom w:val="none" w:sz="0" w:space="0" w:color="auto"/>
                <w:right w:val="none" w:sz="0" w:space="0" w:color="auto"/>
              </w:divBdr>
            </w:div>
            <w:div w:id="639844957">
              <w:marLeft w:val="0"/>
              <w:marRight w:val="0"/>
              <w:marTop w:val="0"/>
              <w:marBottom w:val="0"/>
              <w:divBdr>
                <w:top w:val="none" w:sz="0" w:space="0" w:color="auto"/>
                <w:left w:val="none" w:sz="0" w:space="0" w:color="auto"/>
                <w:bottom w:val="none" w:sz="0" w:space="0" w:color="auto"/>
                <w:right w:val="none" w:sz="0" w:space="0" w:color="auto"/>
              </w:divBdr>
            </w:div>
            <w:div w:id="144396585">
              <w:marLeft w:val="0"/>
              <w:marRight w:val="0"/>
              <w:marTop w:val="0"/>
              <w:marBottom w:val="0"/>
              <w:divBdr>
                <w:top w:val="none" w:sz="0" w:space="0" w:color="auto"/>
                <w:left w:val="none" w:sz="0" w:space="0" w:color="auto"/>
                <w:bottom w:val="none" w:sz="0" w:space="0" w:color="auto"/>
                <w:right w:val="none" w:sz="0" w:space="0" w:color="auto"/>
              </w:divBdr>
            </w:div>
            <w:div w:id="520163258">
              <w:marLeft w:val="0"/>
              <w:marRight w:val="0"/>
              <w:marTop w:val="0"/>
              <w:marBottom w:val="0"/>
              <w:divBdr>
                <w:top w:val="none" w:sz="0" w:space="0" w:color="auto"/>
                <w:left w:val="none" w:sz="0" w:space="0" w:color="auto"/>
                <w:bottom w:val="none" w:sz="0" w:space="0" w:color="auto"/>
                <w:right w:val="none" w:sz="0" w:space="0" w:color="auto"/>
              </w:divBdr>
            </w:div>
            <w:div w:id="1473057892">
              <w:marLeft w:val="0"/>
              <w:marRight w:val="0"/>
              <w:marTop w:val="0"/>
              <w:marBottom w:val="0"/>
              <w:divBdr>
                <w:top w:val="none" w:sz="0" w:space="0" w:color="auto"/>
                <w:left w:val="none" w:sz="0" w:space="0" w:color="auto"/>
                <w:bottom w:val="none" w:sz="0" w:space="0" w:color="auto"/>
                <w:right w:val="none" w:sz="0" w:space="0" w:color="auto"/>
              </w:divBdr>
            </w:div>
            <w:div w:id="1094857625">
              <w:marLeft w:val="0"/>
              <w:marRight w:val="0"/>
              <w:marTop w:val="0"/>
              <w:marBottom w:val="0"/>
              <w:divBdr>
                <w:top w:val="none" w:sz="0" w:space="0" w:color="auto"/>
                <w:left w:val="none" w:sz="0" w:space="0" w:color="auto"/>
                <w:bottom w:val="none" w:sz="0" w:space="0" w:color="auto"/>
                <w:right w:val="none" w:sz="0" w:space="0" w:color="auto"/>
              </w:divBdr>
            </w:div>
            <w:div w:id="283579269">
              <w:marLeft w:val="0"/>
              <w:marRight w:val="0"/>
              <w:marTop w:val="0"/>
              <w:marBottom w:val="0"/>
              <w:divBdr>
                <w:top w:val="none" w:sz="0" w:space="0" w:color="auto"/>
                <w:left w:val="none" w:sz="0" w:space="0" w:color="auto"/>
                <w:bottom w:val="none" w:sz="0" w:space="0" w:color="auto"/>
                <w:right w:val="none" w:sz="0" w:space="0" w:color="auto"/>
              </w:divBdr>
            </w:div>
            <w:div w:id="1685475863">
              <w:marLeft w:val="0"/>
              <w:marRight w:val="0"/>
              <w:marTop w:val="0"/>
              <w:marBottom w:val="0"/>
              <w:divBdr>
                <w:top w:val="none" w:sz="0" w:space="0" w:color="auto"/>
                <w:left w:val="none" w:sz="0" w:space="0" w:color="auto"/>
                <w:bottom w:val="none" w:sz="0" w:space="0" w:color="auto"/>
                <w:right w:val="none" w:sz="0" w:space="0" w:color="auto"/>
              </w:divBdr>
            </w:div>
            <w:div w:id="1691181246">
              <w:marLeft w:val="0"/>
              <w:marRight w:val="0"/>
              <w:marTop w:val="0"/>
              <w:marBottom w:val="0"/>
              <w:divBdr>
                <w:top w:val="none" w:sz="0" w:space="0" w:color="auto"/>
                <w:left w:val="none" w:sz="0" w:space="0" w:color="auto"/>
                <w:bottom w:val="none" w:sz="0" w:space="0" w:color="auto"/>
                <w:right w:val="none" w:sz="0" w:space="0" w:color="auto"/>
              </w:divBdr>
            </w:div>
            <w:div w:id="186411969">
              <w:marLeft w:val="0"/>
              <w:marRight w:val="0"/>
              <w:marTop w:val="0"/>
              <w:marBottom w:val="0"/>
              <w:divBdr>
                <w:top w:val="none" w:sz="0" w:space="0" w:color="auto"/>
                <w:left w:val="none" w:sz="0" w:space="0" w:color="auto"/>
                <w:bottom w:val="none" w:sz="0" w:space="0" w:color="auto"/>
                <w:right w:val="none" w:sz="0" w:space="0" w:color="auto"/>
              </w:divBdr>
            </w:div>
            <w:div w:id="49113799">
              <w:marLeft w:val="0"/>
              <w:marRight w:val="0"/>
              <w:marTop w:val="0"/>
              <w:marBottom w:val="0"/>
              <w:divBdr>
                <w:top w:val="none" w:sz="0" w:space="0" w:color="auto"/>
                <w:left w:val="none" w:sz="0" w:space="0" w:color="auto"/>
                <w:bottom w:val="none" w:sz="0" w:space="0" w:color="auto"/>
                <w:right w:val="none" w:sz="0" w:space="0" w:color="auto"/>
              </w:divBdr>
            </w:div>
            <w:div w:id="245965475">
              <w:marLeft w:val="0"/>
              <w:marRight w:val="0"/>
              <w:marTop w:val="0"/>
              <w:marBottom w:val="0"/>
              <w:divBdr>
                <w:top w:val="none" w:sz="0" w:space="0" w:color="auto"/>
                <w:left w:val="none" w:sz="0" w:space="0" w:color="auto"/>
                <w:bottom w:val="none" w:sz="0" w:space="0" w:color="auto"/>
                <w:right w:val="none" w:sz="0" w:space="0" w:color="auto"/>
              </w:divBdr>
            </w:div>
            <w:div w:id="1433164337">
              <w:marLeft w:val="0"/>
              <w:marRight w:val="0"/>
              <w:marTop w:val="0"/>
              <w:marBottom w:val="0"/>
              <w:divBdr>
                <w:top w:val="none" w:sz="0" w:space="0" w:color="auto"/>
                <w:left w:val="none" w:sz="0" w:space="0" w:color="auto"/>
                <w:bottom w:val="none" w:sz="0" w:space="0" w:color="auto"/>
                <w:right w:val="none" w:sz="0" w:space="0" w:color="auto"/>
              </w:divBdr>
            </w:div>
            <w:div w:id="907885359">
              <w:marLeft w:val="0"/>
              <w:marRight w:val="0"/>
              <w:marTop w:val="0"/>
              <w:marBottom w:val="0"/>
              <w:divBdr>
                <w:top w:val="none" w:sz="0" w:space="0" w:color="auto"/>
                <w:left w:val="none" w:sz="0" w:space="0" w:color="auto"/>
                <w:bottom w:val="none" w:sz="0" w:space="0" w:color="auto"/>
                <w:right w:val="none" w:sz="0" w:space="0" w:color="auto"/>
              </w:divBdr>
            </w:div>
            <w:div w:id="478618838">
              <w:marLeft w:val="0"/>
              <w:marRight w:val="0"/>
              <w:marTop w:val="0"/>
              <w:marBottom w:val="0"/>
              <w:divBdr>
                <w:top w:val="none" w:sz="0" w:space="0" w:color="auto"/>
                <w:left w:val="none" w:sz="0" w:space="0" w:color="auto"/>
                <w:bottom w:val="none" w:sz="0" w:space="0" w:color="auto"/>
                <w:right w:val="none" w:sz="0" w:space="0" w:color="auto"/>
              </w:divBdr>
            </w:div>
            <w:div w:id="870606690">
              <w:marLeft w:val="0"/>
              <w:marRight w:val="0"/>
              <w:marTop w:val="0"/>
              <w:marBottom w:val="0"/>
              <w:divBdr>
                <w:top w:val="none" w:sz="0" w:space="0" w:color="auto"/>
                <w:left w:val="none" w:sz="0" w:space="0" w:color="auto"/>
                <w:bottom w:val="none" w:sz="0" w:space="0" w:color="auto"/>
                <w:right w:val="none" w:sz="0" w:space="0" w:color="auto"/>
              </w:divBdr>
            </w:div>
            <w:div w:id="1226990313">
              <w:marLeft w:val="0"/>
              <w:marRight w:val="0"/>
              <w:marTop w:val="0"/>
              <w:marBottom w:val="0"/>
              <w:divBdr>
                <w:top w:val="none" w:sz="0" w:space="0" w:color="auto"/>
                <w:left w:val="none" w:sz="0" w:space="0" w:color="auto"/>
                <w:bottom w:val="none" w:sz="0" w:space="0" w:color="auto"/>
                <w:right w:val="none" w:sz="0" w:space="0" w:color="auto"/>
              </w:divBdr>
            </w:div>
            <w:div w:id="555429416">
              <w:marLeft w:val="0"/>
              <w:marRight w:val="0"/>
              <w:marTop w:val="0"/>
              <w:marBottom w:val="0"/>
              <w:divBdr>
                <w:top w:val="none" w:sz="0" w:space="0" w:color="auto"/>
                <w:left w:val="none" w:sz="0" w:space="0" w:color="auto"/>
                <w:bottom w:val="none" w:sz="0" w:space="0" w:color="auto"/>
                <w:right w:val="none" w:sz="0" w:space="0" w:color="auto"/>
              </w:divBdr>
            </w:div>
            <w:div w:id="1135833626">
              <w:marLeft w:val="0"/>
              <w:marRight w:val="0"/>
              <w:marTop w:val="0"/>
              <w:marBottom w:val="0"/>
              <w:divBdr>
                <w:top w:val="none" w:sz="0" w:space="0" w:color="auto"/>
                <w:left w:val="none" w:sz="0" w:space="0" w:color="auto"/>
                <w:bottom w:val="none" w:sz="0" w:space="0" w:color="auto"/>
                <w:right w:val="none" w:sz="0" w:space="0" w:color="auto"/>
              </w:divBdr>
            </w:div>
            <w:div w:id="2069764853">
              <w:marLeft w:val="0"/>
              <w:marRight w:val="0"/>
              <w:marTop w:val="0"/>
              <w:marBottom w:val="0"/>
              <w:divBdr>
                <w:top w:val="none" w:sz="0" w:space="0" w:color="auto"/>
                <w:left w:val="none" w:sz="0" w:space="0" w:color="auto"/>
                <w:bottom w:val="none" w:sz="0" w:space="0" w:color="auto"/>
                <w:right w:val="none" w:sz="0" w:space="0" w:color="auto"/>
              </w:divBdr>
            </w:div>
            <w:div w:id="833570990">
              <w:marLeft w:val="0"/>
              <w:marRight w:val="0"/>
              <w:marTop w:val="0"/>
              <w:marBottom w:val="0"/>
              <w:divBdr>
                <w:top w:val="none" w:sz="0" w:space="0" w:color="auto"/>
                <w:left w:val="none" w:sz="0" w:space="0" w:color="auto"/>
                <w:bottom w:val="none" w:sz="0" w:space="0" w:color="auto"/>
                <w:right w:val="none" w:sz="0" w:space="0" w:color="auto"/>
              </w:divBdr>
            </w:div>
            <w:div w:id="1261715739">
              <w:marLeft w:val="0"/>
              <w:marRight w:val="0"/>
              <w:marTop w:val="0"/>
              <w:marBottom w:val="0"/>
              <w:divBdr>
                <w:top w:val="none" w:sz="0" w:space="0" w:color="auto"/>
                <w:left w:val="none" w:sz="0" w:space="0" w:color="auto"/>
                <w:bottom w:val="none" w:sz="0" w:space="0" w:color="auto"/>
                <w:right w:val="none" w:sz="0" w:space="0" w:color="auto"/>
              </w:divBdr>
            </w:div>
            <w:div w:id="1066687469">
              <w:marLeft w:val="0"/>
              <w:marRight w:val="0"/>
              <w:marTop w:val="0"/>
              <w:marBottom w:val="0"/>
              <w:divBdr>
                <w:top w:val="none" w:sz="0" w:space="0" w:color="auto"/>
                <w:left w:val="none" w:sz="0" w:space="0" w:color="auto"/>
                <w:bottom w:val="none" w:sz="0" w:space="0" w:color="auto"/>
                <w:right w:val="none" w:sz="0" w:space="0" w:color="auto"/>
              </w:divBdr>
            </w:div>
            <w:div w:id="863860219">
              <w:marLeft w:val="0"/>
              <w:marRight w:val="0"/>
              <w:marTop w:val="0"/>
              <w:marBottom w:val="0"/>
              <w:divBdr>
                <w:top w:val="none" w:sz="0" w:space="0" w:color="auto"/>
                <w:left w:val="none" w:sz="0" w:space="0" w:color="auto"/>
                <w:bottom w:val="none" w:sz="0" w:space="0" w:color="auto"/>
                <w:right w:val="none" w:sz="0" w:space="0" w:color="auto"/>
              </w:divBdr>
            </w:div>
            <w:div w:id="1490486384">
              <w:marLeft w:val="0"/>
              <w:marRight w:val="0"/>
              <w:marTop w:val="0"/>
              <w:marBottom w:val="0"/>
              <w:divBdr>
                <w:top w:val="none" w:sz="0" w:space="0" w:color="auto"/>
                <w:left w:val="none" w:sz="0" w:space="0" w:color="auto"/>
                <w:bottom w:val="none" w:sz="0" w:space="0" w:color="auto"/>
                <w:right w:val="none" w:sz="0" w:space="0" w:color="auto"/>
              </w:divBdr>
            </w:div>
            <w:div w:id="1155301181">
              <w:marLeft w:val="0"/>
              <w:marRight w:val="0"/>
              <w:marTop w:val="0"/>
              <w:marBottom w:val="0"/>
              <w:divBdr>
                <w:top w:val="none" w:sz="0" w:space="0" w:color="auto"/>
                <w:left w:val="none" w:sz="0" w:space="0" w:color="auto"/>
                <w:bottom w:val="none" w:sz="0" w:space="0" w:color="auto"/>
                <w:right w:val="none" w:sz="0" w:space="0" w:color="auto"/>
              </w:divBdr>
            </w:div>
            <w:div w:id="1931964043">
              <w:marLeft w:val="0"/>
              <w:marRight w:val="0"/>
              <w:marTop w:val="0"/>
              <w:marBottom w:val="0"/>
              <w:divBdr>
                <w:top w:val="none" w:sz="0" w:space="0" w:color="auto"/>
                <w:left w:val="none" w:sz="0" w:space="0" w:color="auto"/>
                <w:bottom w:val="none" w:sz="0" w:space="0" w:color="auto"/>
                <w:right w:val="none" w:sz="0" w:space="0" w:color="auto"/>
              </w:divBdr>
            </w:div>
            <w:div w:id="1698506412">
              <w:marLeft w:val="0"/>
              <w:marRight w:val="0"/>
              <w:marTop w:val="0"/>
              <w:marBottom w:val="0"/>
              <w:divBdr>
                <w:top w:val="none" w:sz="0" w:space="0" w:color="auto"/>
                <w:left w:val="none" w:sz="0" w:space="0" w:color="auto"/>
                <w:bottom w:val="none" w:sz="0" w:space="0" w:color="auto"/>
                <w:right w:val="none" w:sz="0" w:space="0" w:color="auto"/>
              </w:divBdr>
            </w:div>
            <w:div w:id="486366194">
              <w:marLeft w:val="0"/>
              <w:marRight w:val="0"/>
              <w:marTop w:val="0"/>
              <w:marBottom w:val="0"/>
              <w:divBdr>
                <w:top w:val="none" w:sz="0" w:space="0" w:color="auto"/>
                <w:left w:val="none" w:sz="0" w:space="0" w:color="auto"/>
                <w:bottom w:val="none" w:sz="0" w:space="0" w:color="auto"/>
                <w:right w:val="none" w:sz="0" w:space="0" w:color="auto"/>
              </w:divBdr>
            </w:div>
            <w:div w:id="1735275532">
              <w:marLeft w:val="0"/>
              <w:marRight w:val="0"/>
              <w:marTop w:val="0"/>
              <w:marBottom w:val="0"/>
              <w:divBdr>
                <w:top w:val="none" w:sz="0" w:space="0" w:color="auto"/>
                <w:left w:val="none" w:sz="0" w:space="0" w:color="auto"/>
                <w:bottom w:val="none" w:sz="0" w:space="0" w:color="auto"/>
                <w:right w:val="none" w:sz="0" w:space="0" w:color="auto"/>
              </w:divBdr>
            </w:div>
            <w:div w:id="1153789203">
              <w:marLeft w:val="0"/>
              <w:marRight w:val="0"/>
              <w:marTop w:val="0"/>
              <w:marBottom w:val="0"/>
              <w:divBdr>
                <w:top w:val="none" w:sz="0" w:space="0" w:color="auto"/>
                <w:left w:val="none" w:sz="0" w:space="0" w:color="auto"/>
                <w:bottom w:val="none" w:sz="0" w:space="0" w:color="auto"/>
                <w:right w:val="none" w:sz="0" w:space="0" w:color="auto"/>
              </w:divBdr>
            </w:div>
            <w:div w:id="429392952">
              <w:marLeft w:val="0"/>
              <w:marRight w:val="0"/>
              <w:marTop w:val="0"/>
              <w:marBottom w:val="0"/>
              <w:divBdr>
                <w:top w:val="none" w:sz="0" w:space="0" w:color="auto"/>
                <w:left w:val="none" w:sz="0" w:space="0" w:color="auto"/>
                <w:bottom w:val="none" w:sz="0" w:space="0" w:color="auto"/>
                <w:right w:val="none" w:sz="0" w:space="0" w:color="auto"/>
              </w:divBdr>
            </w:div>
            <w:div w:id="1346785164">
              <w:marLeft w:val="0"/>
              <w:marRight w:val="0"/>
              <w:marTop w:val="0"/>
              <w:marBottom w:val="0"/>
              <w:divBdr>
                <w:top w:val="none" w:sz="0" w:space="0" w:color="auto"/>
                <w:left w:val="none" w:sz="0" w:space="0" w:color="auto"/>
                <w:bottom w:val="none" w:sz="0" w:space="0" w:color="auto"/>
                <w:right w:val="none" w:sz="0" w:space="0" w:color="auto"/>
              </w:divBdr>
            </w:div>
            <w:div w:id="1483235802">
              <w:marLeft w:val="0"/>
              <w:marRight w:val="0"/>
              <w:marTop w:val="0"/>
              <w:marBottom w:val="0"/>
              <w:divBdr>
                <w:top w:val="none" w:sz="0" w:space="0" w:color="auto"/>
                <w:left w:val="none" w:sz="0" w:space="0" w:color="auto"/>
                <w:bottom w:val="none" w:sz="0" w:space="0" w:color="auto"/>
                <w:right w:val="none" w:sz="0" w:space="0" w:color="auto"/>
              </w:divBdr>
            </w:div>
            <w:div w:id="2136945037">
              <w:marLeft w:val="0"/>
              <w:marRight w:val="0"/>
              <w:marTop w:val="0"/>
              <w:marBottom w:val="0"/>
              <w:divBdr>
                <w:top w:val="none" w:sz="0" w:space="0" w:color="auto"/>
                <w:left w:val="none" w:sz="0" w:space="0" w:color="auto"/>
                <w:bottom w:val="none" w:sz="0" w:space="0" w:color="auto"/>
                <w:right w:val="none" w:sz="0" w:space="0" w:color="auto"/>
              </w:divBdr>
            </w:div>
            <w:div w:id="124202219">
              <w:marLeft w:val="0"/>
              <w:marRight w:val="0"/>
              <w:marTop w:val="0"/>
              <w:marBottom w:val="0"/>
              <w:divBdr>
                <w:top w:val="none" w:sz="0" w:space="0" w:color="auto"/>
                <w:left w:val="none" w:sz="0" w:space="0" w:color="auto"/>
                <w:bottom w:val="none" w:sz="0" w:space="0" w:color="auto"/>
                <w:right w:val="none" w:sz="0" w:space="0" w:color="auto"/>
              </w:divBdr>
            </w:div>
            <w:div w:id="1032268087">
              <w:marLeft w:val="0"/>
              <w:marRight w:val="0"/>
              <w:marTop w:val="0"/>
              <w:marBottom w:val="0"/>
              <w:divBdr>
                <w:top w:val="none" w:sz="0" w:space="0" w:color="auto"/>
                <w:left w:val="none" w:sz="0" w:space="0" w:color="auto"/>
                <w:bottom w:val="none" w:sz="0" w:space="0" w:color="auto"/>
                <w:right w:val="none" w:sz="0" w:space="0" w:color="auto"/>
              </w:divBdr>
            </w:div>
            <w:div w:id="813907319">
              <w:marLeft w:val="0"/>
              <w:marRight w:val="0"/>
              <w:marTop w:val="0"/>
              <w:marBottom w:val="0"/>
              <w:divBdr>
                <w:top w:val="none" w:sz="0" w:space="0" w:color="auto"/>
                <w:left w:val="none" w:sz="0" w:space="0" w:color="auto"/>
                <w:bottom w:val="none" w:sz="0" w:space="0" w:color="auto"/>
                <w:right w:val="none" w:sz="0" w:space="0" w:color="auto"/>
              </w:divBdr>
            </w:div>
            <w:div w:id="601570446">
              <w:marLeft w:val="0"/>
              <w:marRight w:val="0"/>
              <w:marTop w:val="0"/>
              <w:marBottom w:val="0"/>
              <w:divBdr>
                <w:top w:val="none" w:sz="0" w:space="0" w:color="auto"/>
                <w:left w:val="none" w:sz="0" w:space="0" w:color="auto"/>
                <w:bottom w:val="none" w:sz="0" w:space="0" w:color="auto"/>
                <w:right w:val="none" w:sz="0" w:space="0" w:color="auto"/>
              </w:divBdr>
            </w:div>
            <w:div w:id="603002485">
              <w:marLeft w:val="0"/>
              <w:marRight w:val="0"/>
              <w:marTop w:val="0"/>
              <w:marBottom w:val="0"/>
              <w:divBdr>
                <w:top w:val="none" w:sz="0" w:space="0" w:color="auto"/>
                <w:left w:val="none" w:sz="0" w:space="0" w:color="auto"/>
                <w:bottom w:val="none" w:sz="0" w:space="0" w:color="auto"/>
                <w:right w:val="none" w:sz="0" w:space="0" w:color="auto"/>
              </w:divBdr>
            </w:div>
            <w:div w:id="492071090">
              <w:marLeft w:val="0"/>
              <w:marRight w:val="0"/>
              <w:marTop w:val="0"/>
              <w:marBottom w:val="0"/>
              <w:divBdr>
                <w:top w:val="none" w:sz="0" w:space="0" w:color="auto"/>
                <w:left w:val="none" w:sz="0" w:space="0" w:color="auto"/>
                <w:bottom w:val="none" w:sz="0" w:space="0" w:color="auto"/>
                <w:right w:val="none" w:sz="0" w:space="0" w:color="auto"/>
              </w:divBdr>
            </w:div>
            <w:div w:id="305090728">
              <w:marLeft w:val="0"/>
              <w:marRight w:val="0"/>
              <w:marTop w:val="0"/>
              <w:marBottom w:val="0"/>
              <w:divBdr>
                <w:top w:val="none" w:sz="0" w:space="0" w:color="auto"/>
                <w:left w:val="none" w:sz="0" w:space="0" w:color="auto"/>
                <w:bottom w:val="none" w:sz="0" w:space="0" w:color="auto"/>
                <w:right w:val="none" w:sz="0" w:space="0" w:color="auto"/>
              </w:divBdr>
            </w:div>
            <w:div w:id="1522931409">
              <w:marLeft w:val="0"/>
              <w:marRight w:val="0"/>
              <w:marTop w:val="0"/>
              <w:marBottom w:val="0"/>
              <w:divBdr>
                <w:top w:val="none" w:sz="0" w:space="0" w:color="auto"/>
                <w:left w:val="none" w:sz="0" w:space="0" w:color="auto"/>
                <w:bottom w:val="none" w:sz="0" w:space="0" w:color="auto"/>
                <w:right w:val="none" w:sz="0" w:space="0" w:color="auto"/>
              </w:divBdr>
            </w:div>
            <w:div w:id="1511410856">
              <w:marLeft w:val="0"/>
              <w:marRight w:val="0"/>
              <w:marTop w:val="0"/>
              <w:marBottom w:val="0"/>
              <w:divBdr>
                <w:top w:val="none" w:sz="0" w:space="0" w:color="auto"/>
                <w:left w:val="none" w:sz="0" w:space="0" w:color="auto"/>
                <w:bottom w:val="none" w:sz="0" w:space="0" w:color="auto"/>
                <w:right w:val="none" w:sz="0" w:space="0" w:color="auto"/>
              </w:divBdr>
            </w:div>
            <w:div w:id="1514611901">
              <w:marLeft w:val="0"/>
              <w:marRight w:val="0"/>
              <w:marTop w:val="0"/>
              <w:marBottom w:val="0"/>
              <w:divBdr>
                <w:top w:val="none" w:sz="0" w:space="0" w:color="auto"/>
                <w:left w:val="none" w:sz="0" w:space="0" w:color="auto"/>
                <w:bottom w:val="none" w:sz="0" w:space="0" w:color="auto"/>
                <w:right w:val="none" w:sz="0" w:space="0" w:color="auto"/>
              </w:divBdr>
            </w:div>
            <w:div w:id="1871334018">
              <w:marLeft w:val="0"/>
              <w:marRight w:val="0"/>
              <w:marTop w:val="0"/>
              <w:marBottom w:val="0"/>
              <w:divBdr>
                <w:top w:val="none" w:sz="0" w:space="0" w:color="auto"/>
                <w:left w:val="none" w:sz="0" w:space="0" w:color="auto"/>
                <w:bottom w:val="none" w:sz="0" w:space="0" w:color="auto"/>
                <w:right w:val="none" w:sz="0" w:space="0" w:color="auto"/>
              </w:divBdr>
            </w:div>
            <w:div w:id="1766221587">
              <w:marLeft w:val="0"/>
              <w:marRight w:val="0"/>
              <w:marTop w:val="0"/>
              <w:marBottom w:val="0"/>
              <w:divBdr>
                <w:top w:val="none" w:sz="0" w:space="0" w:color="auto"/>
                <w:left w:val="none" w:sz="0" w:space="0" w:color="auto"/>
                <w:bottom w:val="none" w:sz="0" w:space="0" w:color="auto"/>
                <w:right w:val="none" w:sz="0" w:space="0" w:color="auto"/>
              </w:divBdr>
            </w:div>
            <w:div w:id="2101028694">
              <w:marLeft w:val="0"/>
              <w:marRight w:val="0"/>
              <w:marTop w:val="0"/>
              <w:marBottom w:val="0"/>
              <w:divBdr>
                <w:top w:val="none" w:sz="0" w:space="0" w:color="auto"/>
                <w:left w:val="none" w:sz="0" w:space="0" w:color="auto"/>
                <w:bottom w:val="none" w:sz="0" w:space="0" w:color="auto"/>
                <w:right w:val="none" w:sz="0" w:space="0" w:color="auto"/>
              </w:divBdr>
            </w:div>
            <w:div w:id="860433392">
              <w:marLeft w:val="0"/>
              <w:marRight w:val="0"/>
              <w:marTop w:val="0"/>
              <w:marBottom w:val="0"/>
              <w:divBdr>
                <w:top w:val="none" w:sz="0" w:space="0" w:color="auto"/>
                <w:left w:val="none" w:sz="0" w:space="0" w:color="auto"/>
                <w:bottom w:val="none" w:sz="0" w:space="0" w:color="auto"/>
                <w:right w:val="none" w:sz="0" w:space="0" w:color="auto"/>
              </w:divBdr>
            </w:div>
            <w:div w:id="424229759">
              <w:marLeft w:val="0"/>
              <w:marRight w:val="0"/>
              <w:marTop w:val="0"/>
              <w:marBottom w:val="0"/>
              <w:divBdr>
                <w:top w:val="none" w:sz="0" w:space="0" w:color="auto"/>
                <w:left w:val="none" w:sz="0" w:space="0" w:color="auto"/>
                <w:bottom w:val="none" w:sz="0" w:space="0" w:color="auto"/>
                <w:right w:val="none" w:sz="0" w:space="0" w:color="auto"/>
              </w:divBdr>
            </w:div>
            <w:div w:id="275989699">
              <w:marLeft w:val="0"/>
              <w:marRight w:val="0"/>
              <w:marTop w:val="0"/>
              <w:marBottom w:val="0"/>
              <w:divBdr>
                <w:top w:val="none" w:sz="0" w:space="0" w:color="auto"/>
                <w:left w:val="none" w:sz="0" w:space="0" w:color="auto"/>
                <w:bottom w:val="none" w:sz="0" w:space="0" w:color="auto"/>
                <w:right w:val="none" w:sz="0" w:space="0" w:color="auto"/>
              </w:divBdr>
            </w:div>
            <w:div w:id="25569391">
              <w:marLeft w:val="0"/>
              <w:marRight w:val="0"/>
              <w:marTop w:val="0"/>
              <w:marBottom w:val="0"/>
              <w:divBdr>
                <w:top w:val="none" w:sz="0" w:space="0" w:color="auto"/>
                <w:left w:val="none" w:sz="0" w:space="0" w:color="auto"/>
                <w:bottom w:val="none" w:sz="0" w:space="0" w:color="auto"/>
                <w:right w:val="none" w:sz="0" w:space="0" w:color="auto"/>
              </w:divBdr>
            </w:div>
            <w:div w:id="1156722604">
              <w:marLeft w:val="0"/>
              <w:marRight w:val="0"/>
              <w:marTop w:val="0"/>
              <w:marBottom w:val="0"/>
              <w:divBdr>
                <w:top w:val="none" w:sz="0" w:space="0" w:color="auto"/>
                <w:left w:val="none" w:sz="0" w:space="0" w:color="auto"/>
                <w:bottom w:val="none" w:sz="0" w:space="0" w:color="auto"/>
                <w:right w:val="none" w:sz="0" w:space="0" w:color="auto"/>
              </w:divBdr>
            </w:div>
            <w:div w:id="2100329305">
              <w:marLeft w:val="0"/>
              <w:marRight w:val="0"/>
              <w:marTop w:val="0"/>
              <w:marBottom w:val="0"/>
              <w:divBdr>
                <w:top w:val="none" w:sz="0" w:space="0" w:color="auto"/>
                <w:left w:val="none" w:sz="0" w:space="0" w:color="auto"/>
                <w:bottom w:val="none" w:sz="0" w:space="0" w:color="auto"/>
                <w:right w:val="none" w:sz="0" w:space="0" w:color="auto"/>
              </w:divBdr>
            </w:div>
            <w:div w:id="1035695076">
              <w:marLeft w:val="0"/>
              <w:marRight w:val="0"/>
              <w:marTop w:val="0"/>
              <w:marBottom w:val="0"/>
              <w:divBdr>
                <w:top w:val="none" w:sz="0" w:space="0" w:color="auto"/>
                <w:left w:val="none" w:sz="0" w:space="0" w:color="auto"/>
                <w:bottom w:val="none" w:sz="0" w:space="0" w:color="auto"/>
                <w:right w:val="none" w:sz="0" w:space="0" w:color="auto"/>
              </w:divBdr>
            </w:div>
            <w:div w:id="425157343">
              <w:marLeft w:val="0"/>
              <w:marRight w:val="0"/>
              <w:marTop w:val="0"/>
              <w:marBottom w:val="0"/>
              <w:divBdr>
                <w:top w:val="none" w:sz="0" w:space="0" w:color="auto"/>
                <w:left w:val="none" w:sz="0" w:space="0" w:color="auto"/>
                <w:bottom w:val="none" w:sz="0" w:space="0" w:color="auto"/>
                <w:right w:val="none" w:sz="0" w:space="0" w:color="auto"/>
              </w:divBdr>
            </w:div>
            <w:div w:id="511606256">
              <w:marLeft w:val="0"/>
              <w:marRight w:val="0"/>
              <w:marTop w:val="0"/>
              <w:marBottom w:val="0"/>
              <w:divBdr>
                <w:top w:val="none" w:sz="0" w:space="0" w:color="auto"/>
                <w:left w:val="none" w:sz="0" w:space="0" w:color="auto"/>
                <w:bottom w:val="none" w:sz="0" w:space="0" w:color="auto"/>
                <w:right w:val="none" w:sz="0" w:space="0" w:color="auto"/>
              </w:divBdr>
            </w:div>
            <w:div w:id="478767839">
              <w:marLeft w:val="0"/>
              <w:marRight w:val="0"/>
              <w:marTop w:val="0"/>
              <w:marBottom w:val="0"/>
              <w:divBdr>
                <w:top w:val="none" w:sz="0" w:space="0" w:color="auto"/>
                <w:left w:val="none" w:sz="0" w:space="0" w:color="auto"/>
                <w:bottom w:val="none" w:sz="0" w:space="0" w:color="auto"/>
                <w:right w:val="none" w:sz="0" w:space="0" w:color="auto"/>
              </w:divBdr>
            </w:div>
            <w:div w:id="355162577">
              <w:marLeft w:val="0"/>
              <w:marRight w:val="0"/>
              <w:marTop w:val="0"/>
              <w:marBottom w:val="0"/>
              <w:divBdr>
                <w:top w:val="none" w:sz="0" w:space="0" w:color="auto"/>
                <w:left w:val="none" w:sz="0" w:space="0" w:color="auto"/>
                <w:bottom w:val="none" w:sz="0" w:space="0" w:color="auto"/>
                <w:right w:val="none" w:sz="0" w:space="0" w:color="auto"/>
              </w:divBdr>
            </w:div>
            <w:div w:id="1131363733">
              <w:marLeft w:val="0"/>
              <w:marRight w:val="0"/>
              <w:marTop w:val="0"/>
              <w:marBottom w:val="0"/>
              <w:divBdr>
                <w:top w:val="none" w:sz="0" w:space="0" w:color="auto"/>
                <w:left w:val="none" w:sz="0" w:space="0" w:color="auto"/>
                <w:bottom w:val="none" w:sz="0" w:space="0" w:color="auto"/>
                <w:right w:val="none" w:sz="0" w:space="0" w:color="auto"/>
              </w:divBdr>
            </w:div>
            <w:div w:id="140314606">
              <w:marLeft w:val="0"/>
              <w:marRight w:val="0"/>
              <w:marTop w:val="0"/>
              <w:marBottom w:val="0"/>
              <w:divBdr>
                <w:top w:val="none" w:sz="0" w:space="0" w:color="auto"/>
                <w:left w:val="none" w:sz="0" w:space="0" w:color="auto"/>
                <w:bottom w:val="none" w:sz="0" w:space="0" w:color="auto"/>
                <w:right w:val="none" w:sz="0" w:space="0" w:color="auto"/>
              </w:divBdr>
            </w:div>
            <w:div w:id="1089354935">
              <w:marLeft w:val="0"/>
              <w:marRight w:val="0"/>
              <w:marTop w:val="0"/>
              <w:marBottom w:val="0"/>
              <w:divBdr>
                <w:top w:val="none" w:sz="0" w:space="0" w:color="auto"/>
                <w:left w:val="none" w:sz="0" w:space="0" w:color="auto"/>
                <w:bottom w:val="none" w:sz="0" w:space="0" w:color="auto"/>
                <w:right w:val="none" w:sz="0" w:space="0" w:color="auto"/>
              </w:divBdr>
            </w:div>
            <w:div w:id="1561944847">
              <w:marLeft w:val="0"/>
              <w:marRight w:val="0"/>
              <w:marTop w:val="0"/>
              <w:marBottom w:val="0"/>
              <w:divBdr>
                <w:top w:val="none" w:sz="0" w:space="0" w:color="auto"/>
                <w:left w:val="none" w:sz="0" w:space="0" w:color="auto"/>
                <w:bottom w:val="none" w:sz="0" w:space="0" w:color="auto"/>
                <w:right w:val="none" w:sz="0" w:space="0" w:color="auto"/>
              </w:divBdr>
            </w:div>
            <w:div w:id="1785078447">
              <w:marLeft w:val="0"/>
              <w:marRight w:val="0"/>
              <w:marTop w:val="0"/>
              <w:marBottom w:val="0"/>
              <w:divBdr>
                <w:top w:val="none" w:sz="0" w:space="0" w:color="auto"/>
                <w:left w:val="none" w:sz="0" w:space="0" w:color="auto"/>
                <w:bottom w:val="none" w:sz="0" w:space="0" w:color="auto"/>
                <w:right w:val="none" w:sz="0" w:space="0" w:color="auto"/>
              </w:divBdr>
            </w:div>
            <w:div w:id="793982225">
              <w:marLeft w:val="0"/>
              <w:marRight w:val="0"/>
              <w:marTop w:val="0"/>
              <w:marBottom w:val="0"/>
              <w:divBdr>
                <w:top w:val="none" w:sz="0" w:space="0" w:color="auto"/>
                <w:left w:val="none" w:sz="0" w:space="0" w:color="auto"/>
                <w:bottom w:val="none" w:sz="0" w:space="0" w:color="auto"/>
                <w:right w:val="none" w:sz="0" w:space="0" w:color="auto"/>
              </w:divBdr>
            </w:div>
            <w:div w:id="1752501308">
              <w:marLeft w:val="0"/>
              <w:marRight w:val="0"/>
              <w:marTop w:val="0"/>
              <w:marBottom w:val="0"/>
              <w:divBdr>
                <w:top w:val="none" w:sz="0" w:space="0" w:color="auto"/>
                <w:left w:val="none" w:sz="0" w:space="0" w:color="auto"/>
                <w:bottom w:val="none" w:sz="0" w:space="0" w:color="auto"/>
                <w:right w:val="none" w:sz="0" w:space="0" w:color="auto"/>
              </w:divBdr>
            </w:div>
            <w:div w:id="1596013736">
              <w:marLeft w:val="0"/>
              <w:marRight w:val="0"/>
              <w:marTop w:val="0"/>
              <w:marBottom w:val="0"/>
              <w:divBdr>
                <w:top w:val="none" w:sz="0" w:space="0" w:color="auto"/>
                <w:left w:val="none" w:sz="0" w:space="0" w:color="auto"/>
                <w:bottom w:val="none" w:sz="0" w:space="0" w:color="auto"/>
                <w:right w:val="none" w:sz="0" w:space="0" w:color="auto"/>
              </w:divBdr>
            </w:div>
            <w:div w:id="346248858">
              <w:marLeft w:val="0"/>
              <w:marRight w:val="0"/>
              <w:marTop w:val="0"/>
              <w:marBottom w:val="0"/>
              <w:divBdr>
                <w:top w:val="none" w:sz="0" w:space="0" w:color="auto"/>
                <w:left w:val="none" w:sz="0" w:space="0" w:color="auto"/>
                <w:bottom w:val="none" w:sz="0" w:space="0" w:color="auto"/>
                <w:right w:val="none" w:sz="0" w:space="0" w:color="auto"/>
              </w:divBdr>
            </w:div>
            <w:div w:id="1623683322">
              <w:marLeft w:val="0"/>
              <w:marRight w:val="0"/>
              <w:marTop w:val="0"/>
              <w:marBottom w:val="0"/>
              <w:divBdr>
                <w:top w:val="none" w:sz="0" w:space="0" w:color="auto"/>
                <w:left w:val="none" w:sz="0" w:space="0" w:color="auto"/>
                <w:bottom w:val="none" w:sz="0" w:space="0" w:color="auto"/>
                <w:right w:val="none" w:sz="0" w:space="0" w:color="auto"/>
              </w:divBdr>
            </w:div>
            <w:div w:id="1296910091">
              <w:marLeft w:val="0"/>
              <w:marRight w:val="0"/>
              <w:marTop w:val="0"/>
              <w:marBottom w:val="0"/>
              <w:divBdr>
                <w:top w:val="none" w:sz="0" w:space="0" w:color="auto"/>
                <w:left w:val="none" w:sz="0" w:space="0" w:color="auto"/>
                <w:bottom w:val="none" w:sz="0" w:space="0" w:color="auto"/>
                <w:right w:val="none" w:sz="0" w:space="0" w:color="auto"/>
              </w:divBdr>
            </w:div>
            <w:div w:id="2111853001">
              <w:marLeft w:val="0"/>
              <w:marRight w:val="0"/>
              <w:marTop w:val="0"/>
              <w:marBottom w:val="0"/>
              <w:divBdr>
                <w:top w:val="none" w:sz="0" w:space="0" w:color="auto"/>
                <w:left w:val="none" w:sz="0" w:space="0" w:color="auto"/>
                <w:bottom w:val="none" w:sz="0" w:space="0" w:color="auto"/>
                <w:right w:val="none" w:sz="0" w:space="0" w:color="auto"/>
              </w:divBdr>
            </w:div>
            <w:div w:id="934283916">
              <w:marLeft w:val="0"/>
              <w:marRight w:val="0"/>
              <w:marTop w:val="0"/>
              <w:marBottom w:val="0"/>
              <w:divBdr>
                <w:top w:val="none" w:sz="0" w:space="0" w:color="auto"/>
                <w:left w:val="none" w:sz="0" w:space="0" w:color="auto"/>
                <w:bottom w:val="none" w:sz="0" w:space="0" w:color="auto"/>
                <w:right w:val="none" w:sz="0" w:space="0" w:color="auto"/>
              </w:divBdr>
            </w:div>
            <w:div w:id="650905696">
              <w:marLeft w:val="0"/>
              <w:marRight w:val="0"/>
              <w:marTop w:val="0"/>
              <w:marBottom w:val="0"/>
              <w:divBdr>
                <w:top w:val="none" w:sz="0" w:space="0" w:color="auto"/>
                <w:left w:val="none" w:sz="0" w:space="0" w:color="auto"/>
                <w:bottom w:val="none" w:sz="0" w:space="0" w:color="auto"/>
                <w:right w:val="none" w:sz="0" w:space="0" w:color="auto"/>
              </w:divBdr>
            </w:div>
            <w:div w:id="1455053403">
              <w:marLeft w:val="0"/>
              <w:marRight w:val="0"/>
              <w:marTop w:val="0"/>
              <w:marBottom w:val="0"/>
              <w:divBdr>
                <w:top w:val="none" w:sz="0" w:space="0" w:color="auto"/>
                <w:left w:val="none" w:sz="0" w:space="0" w:color="auto"/>
                <w:bottom w:val="none" w:sz="0" w:space="0" w:color="auto"/>
                <w:right w:val="none" w:sz="0" w:space="0" w:color="auto"/>
              </w:divBdr>
            </w:div>
            <w:div w:id="179314866">
              <w:marLeft w:val="0"/>
              <w:marRight w:val="0"/>
              <w:marTop w:val="0"/>
              <w:marBottom w:val="0"/>
              <w:divBdr>
                <w:top w:val="none" w:sz="0" w:space="0" w:color="auto"/>
                <w:left w:val="none" w:sz="0" w:space="0" w:color="auto"/>
                <w:bottom w:val="none" w:sz="0" w:space="0" w:color="auto"/>
                <w:right w:val="none" w:sz="0" w:space="0" w:color="auto"/>
              </w:divBdr>
            </w:div>
            <w:div w:id="1272782724">
              <w:marLeft w:val="0"/>
              <w:marRight w:val="0"/>
              <w:marTop w:val="0"/>
              <w:marBottom w:val="0"/>
              <w:divBdr>
                <w:top w:val="none" w:sz="0" w:space="0" w:color="auto"/>
                <w:left w:val="none" w:sz="0" w:space="0" w:color="auto"/>
                <w:bottom w:val="none" w:sz="0" w:space="0" w:color="auto"/>
                <w:right w:val="none" w:sz="0" w:space="0" w:color="auto"/>
              </w:divBdr>
            </w:div>
            <w:div w:id="281575149">
              <w:marLeft w:val="0"/>
              <w:marRight w:val="0"/>
              <w:marTop w:val="0"/>
              <w:marBottom w:val="0"/>
              <w:divBdr>
                <w:top w:val="none" w:sz="0" w:space="0" w:color="auto"/>
                <w:left w:val="none" w:sz="0" w:space="0" w:color="auto"/>
                <w:bottom w:val="none" w:sz="0" w:space="0" w:color="auto"/>
                <w:right w:val="none" w:sz="0" w:space="0" w:color="auto"/>
              </w:divBdr>
            </w:div>
            <w:div w:id="13383444">
              <w:marLeft w:val="0"/>
              <w:marRight w:val="0"/>
              <w:marTop w:val="0"/>
              <w:marBottom w:val="0"/>
              <w:divBdr>
                <w:top w:val="none" w:sz="0" w:space="0" w:color="auto"/>
                <w:left w:val="none" w:sz="0" w:space="0" w:color="auto"/>
                <w:bottom w:val="none" w:sz="0" w:space="0" w:color="auto"/>
                <w:right w:val="none" w:sz="0" w:space="0" w:color="auto"/>
              </w:divBdr>
            </w:div>
            <w:div w:id="564879033">
              <w:marLeft w:val="0"/>
              <w:marRight w:val="0"/>
              <w:marTop w:val="0"/>
              <w:marBottom w:val="0"/>
              <w:divBdr>
                <w:top w:val="none" w:sz="0" w:space="0" w:color="auto"/>
                <w:left w:val="none" w:sz="0" w:space="0" w:color="auto"/>
                <w:bottom w:val="none" w:sz="0" w:space="0" w:color="auto"/>
                <w:right w:val="none" w:sz="0" w:space="0" w:color="auto"/>
              </w:divBdr>
            </w:div>
            <w:div w:id="33041764">
              <w:marLeft w:val="0"/>
              <w:marRight w:val="0"/>
              <w:marTop w:val="0"/>
              <w:marBottom w:val="0"/>
              <w:divBdr>
                <w:top w:val="none" w:sz="0" w:space="0" w:color="auto"/>
                <w:left w:val="none" w:sz="0" w:space="0" w:color="auto"/>
                <w:bottom w:val="none" w:sz="0" w:space="0" w:color="auto"/>
                <w:right w:val="none" w:sz="0" w:space="0" w:color="auto"/>
              </w:divBdr>
            </w:div>
            <w:div w:id="1880313490">
              <w:marLeft w:val="0"/>
              <w:marRight w:val="0"/>
              <w:marTop w:val="0"/>
              <w:marBottom w:val="0"/>
              <w:divBdr>
                <w:top w:val="none" w:sz="0" w:space="0" w:color="auto"/>
                <w:left w:val="none" w:sz="0" w:space="0" w:color="auto"/>
                <w:bottom w:val="none" w:sz="0" w:space="0" w:color="auto"/>
                <w:right w:val="none" w:sz="0" w:space="0" w:color="auto"/>
              </w:divBdr>
            </w:div>
            <w:div w:id="1482111076">
              <w:marLeft w:val="0"/>
              <w:marRight w:val="0"/>
              <w:marTop w:val="0"/>
              <w:marBottom w:val="0"/>
              <w:divBdr>
                <w:top w:val="none" w:sz="0" w:space="0" w:color="auto"/>
                <w:left w:val="none" w:sz="0" w:space="0" w:color="auto"/>
                <w:bottom w:val="none" w:sz="0" w:space="0" w:color="auto"/>
                <w:right w:val="none" w:sz="0" w:space="0" w:color="auto"/>
              </w:divBdr>
            </w:div>
            <w:div w:id="2043942480">
              <w:marLeft w:val="0"/>
              <w:marRight w:val="0"/>
              <w:marTop w:val="0"/>
              <w:marBottom w:val="0"/>
              <w:divBdr>
                <w:top w:val="none" w:sz="0" w:space="0" w:color="auto"/>
                <w:left w:val="none" w:sz="0" w:space="0" w:color="auto"/>
                <w:bottom w:val="none" w:sz="0" w:space="0" w:color="auto"/>
                <w:right w:val="none" w:sz="0" w:space="0" w:color="auto"/>
              </w:divBdr>
            </w:div>
            <w:div w:id="300155234">
              <w:marLeft w:val="0"/>
              <w:marRight w:val="0"/>
              <w:marTop w:val="0"/>
              <w:marBottom w:val="0"/>
              <w:divBdr>
                <w:top w:val="none" w:sz="0" w:space="0" w:color="auto"/>
                <w:left w:val="none" w:sz="0" w:space="0" w:color="auto"/>
                <w:bottom w:val="none" w:sz="0" w:space="0" w:color="auto"/>
                <w:right w:val="none" w:sz="0" w:space="0" w:color="auto"/>
              </w:divBdr>
            </w:div>
            <w:div w:id="511576655">
              <w:marLeft w:val="0"/>
              <w:marRight w:val="0"/>
              <w:marTop w:val="0"/>
              <w:marBottom w:val="0"/>
              <w:divBdr>
                <w:top w:val="none" w:sz="0" w:space="0" w:color="auto"/>
                <w:left w:val="none" w:sz="0" w:space="0" w:color="auto"/>
                <w:bottom w:val="none" w:sz="0" w:space="0" w:color="auto"/>
                <w:right w:val="none" w:sz="0" w:space="0" w:color="auto"/>
              </w:divBdr>
            </w:div>
            <w:div w:id="360592538">
              <w:marLeft w:val="0"/>
              <w:marRight w:val="0"/>
              <w:marTop w:val="0"/>
              <w:marBottom w:val="0"/>
              <w:divBdr>
                <w:top w:val="none" w:sz="0" w:space="0" w:color="auto"/>
                <w:left w:val="none" w:sz="0" w:space="0" w:color="auto"/>
                <w:bottom w:val="none" w:sz="0" w:space="0" w:color="auto"/>
                <w:right w:val="none" w:sz="0" w:space="0" w:color="auto"/>
              </w:divBdr>
            </w:div>
            <w:div w:id="65610850">
              <w:marLeft w:val="0"/>
              <w:marRight w:val="0"/>
              <w:marTop w:val="0"/>
              <w:marBottom w:val="0"/>
              <w:divBdr>
                <w:top w:val="none" w:sz="0" w:space="0" w:color="auto"/>
                <w:left w:val="none" w:sz="0" w:space="0" w:color="auto"/>
                <w:bottom w:val="none" w:sz="0" w:space="0" w:color="auto"/>
                <w:right w:val="none" w:sz="0" w:space="0" w:color="auto"/>
              </w:divBdr>
            </w:div>
            <w:div w:id="1667394312">
              <w:marLeft w:val="0"/>
              <w:marRight w:val="0"/>
              <w:marTop w:val="0"/>
              <w:marBottom w:val="0"/>
              <w:divBdr>
                <w:top w:val="none" w:sz="0" w:space="0" w:color="auto"/>
                <w:left w:val="none" w:sz="0" w:space="0" w:color="auto"/>
                <w:bottom w:val="none" w:sz="0" w:space="0" w:color="auto"/>
                <w:right w:val="none" w:sz="0" w:space="0" w:color="auto"/>
              </w:divBdr>
            </w:div>
            <w:div w:id="679164254">
              <w:marLeft w:val="0"/>
              <w:marRight w:val="0"/>
              <w:marTop w:val="0"/>
              <w:marBottom w:val="0"/>
              <w:divBdr>
                <w:top w:val="none" w:sz="0" w:space="0" w:color="auto"/>
                <w:left w:val="none" w:sz="0" w:space="0" w:color="auto"/>
                <w:bottom w:val="none" w:sz="0" w:space="0" w:color="auto"/>
                <w:right w:val="none" w:sz="0" w:space="0" w:color="auto"/>
              </w:divBdr>
            </w:div>
            <w:div w:id="1679775677">
              <w:marLeft w:val="0"/>
              <w:marRight w:val="0"/>
              <w:marTop w:val="0"/>
              <w:marBottom w:val="0"/>
              <w:divBdr>
                <w:top w:val="none" w:sz="0" w:space="0" w:color="auto"/>
                <w:left w:val="none" w:sz="0" w:space="0" w:color="auto"/>
                <w:bottom w:val="none" w:sz="0" w:space="0" w:color="auto"/>
                <w:right w:val="none" w:sz="0" w:space="0" w:color="auto"/>
              </w:divBdr>
            </w:div>
            <w:div w:id="425342148">
              <w:marLeft w:val="0"/>
              <w:marRight w:val="0"/>
              <w:marTop w:val="0"/>
              <w:marBottom w:val="0"/>
              <w:divBdr>
                <w:top w:val="none" w:sz="0" w:space="0" w:color="auto"/>
                <w:left w:val="none" w:sz="0" w:space="0" w:color="auto"/>
                <w:bottom w:val="none" w:sz="0" w:space="0" w:color="auto"/>
                <w:right w:val="none" w:sz="0" w:space="0" w:color="auto"/>
              </w:divBdr>
            </w:div>
            <w:div w:id="1508591520">
              <w:marLeft w:val="0"/>
              <w:marRight w:val="0"/>
              <w:marTop w:val="0"/>
              <w:marBottom w:val="0"/>
              <w:divBdr>
                <w:top w:val="none" w:sz="0" w:space="0" w:color="auto"/>
                <w:left w:val="none" w:sz="0" w:space="0" w:color="auto"/>
                <w:bottom w:val="none" w:sz="0" w:space="0" w:color="auto"/>
                <w:right w:val="none" w:sz="0" w:space="0" w:color="auto"/>
              </w:divBdr>
            </w:div>
            <w:div w:id="1706059235">
              <w:marLeft w:val="0"/>
              <w:marRight w:val="0"/>
              <w:marTop w:val="0"/>
              <w:marBottom w:val="0"/>
              <w:divBdr>
                <w:top w:val="none" w:sz="0" w:space="0" w:color="auto"/>
                <w:left w:val="none" w:sz="0" w:space="0" w:color="auto"/>
                <w:bottom w:val="none" w:sz="0" w:space="0" w:color="auto"/>
                <w:right w:val="none" w:sz="0" w:space="0" w:color="auto"/>
              </w:divBdr>
            </w:div>
            <w:div w:id="1674870531">
              <w:marLeft w:val="0"/>
              <w:marRight w:val="0"/>
              <w:marTop w:val="0"/>
              <w:marBottom w:val="0"/>
              <w:divBdr>
                <w:top w:val="none" w:sz="0" w:space="0" w:color="auto"/>
                <w:left w:val="none" w:sz="0" w:space="0" w:color="auto"/>
                <w:bottom w:val="none" w:sz="0" w:space="0" w:color="auto"/>
                <w:right w:val="none" w:sz="0" w:space="0" w:color="auto"/>
              </w:divBdr>
            </w:div>
            <w:div w:id="901526430">
              <w:marLeft w:val="0"/>
              <w:marRight w:val="0"/>
              <w:marTop w:val="0"/>
              <w:marBottom w:val="0"/>
              <w:divBdr>
                <w:top w:val="none" w:sz="0" w:space="0" w:color="auto"/>
                <w:left w:val="none" w:sz="0" w:space="0" w:color="auto"/>
                <w:bottom w:val="none" w:sz="0" w:space="0" w:color="auto"/>
                <w:right w:val="none" w:sz="0" w:space="0" w:color="auto"/>
              </w:divBdr>
            </w:div>
            <w:div w:id="1507087255">
              <w:marLeft w:val="0"/>
              <w:marRight w:val="0"/>
              <w:marTop w:val="0"/>
              <w:marBottom w:val="0"/>
              <w:divBdr>
                <w:top w:val="none" w:sz="0" w:space="0" w:color="auto"/>
                <w:left w:val="none" w:sz="0" w:space="0" w:color="auto"/>
                <w:bottom w:val="none" w:sz="0" w:space="0" w:color="auto"/>
                <w:right w:val="none" w:sz="0" w:space="0" w:color="auto"/>
              </w:divBdr>
            </w:div>
            <w:div w:id="1913540156">
              <w:marLeft w:val="0"/>
              <w:marRight w:val="0"/>
              <w:marTop w:val="0"/>
              <w:marBottom w:val="0"/>
              <w:divBdr>
                <w:top w:val="none" w:sz="0" w:space="0" w:color="auto"/>
                <w:left w:val="none" w:sz="0" w:space="0" w:color="auto"/>
                <w:bottom w:val="none" w:sz="0" w:space="0" w:color="auto"/>
                <w:right w:val="none" w:sz="0" w:space="0" w:color="auto"/>
              </w:divBdr>
            </w:div>
            <w:div w:id="1804349841">
              <w:marLeft w:val="0"/>
              <w:marRight w:val="0"/>
              <w:marTop w:val="0"/>
              <w:marBottom w:val="0"/>
              <w:divBdr>
                <w:top w:val="none" w:sz="0" w:space="0" w:color="auto"/>
                <w:left w:val="none" w:sz="0" w:space="0" w:color="auto"/>
                <w:bottom w:val="none" w:sz="0" w:space="0" w:color="auto"/>
                <w:right w:val="none" w:sz="0" w:space="0" w:color="auto"/>
              </w:divBdr>
            </w:div>
            <w:div w:id="486018462">
              <w:marLeft w:val="0"/>
              <w:marRight w:val="0"/>
              <w:marTop w:val="0"/>
              <w:marBottom w:val="0"/>
              <w:divBdr>
                <w:top w:val="none" w:sz="0" w:space="0" w:color="auto"/>
                <w:left w:val="none" w:sz="0" w:space="0" w:color="auto"/>
                <w:bottom w:val="none" w:sz="0" w:space="0" w:color="auto"/>
                <w:right w:val="none" w:sz="0" w:space="0" w:color="auto"/>
              </w:divBdr>
            </w:div>
            <w:div w:id="1817142221">
              <w:marLeft w:val="0"/>
              <w:marRight w:val="0"/>
              <w:marTop w:val="0"/>
              <w:marBottom w:val="0"/>
              <w:divBdr>
                <w:top w:val="none" w:sz="0" w:space="0" w:color="auto"/>
                <w:left w:val="none" w:sz="0" w:space="0" w:color="auto"/>
                <w:bottom w:val="none" w:sz="0" w:space="0" w:color="auto"/>
                <w:right w:val="none" w:sz="0" w:space="0" w:color="auto"/>
              </w:divBdr>
            </w:div>
            <w:div w:id="1261646529">
              <w:marLeft w:val="0"/>
              <w:marRight w:val="0"/>
              <w:marTop w:val="0"/>
              <w:marBottom w:val="0"/>
              <w:divBdr>
                <w:top w:val="none" w:sz="0" w:space="0" w:color="auto"/>
                <w:left w:val="none" w:sz="0" w:space="0" w:color="auto"/>
                <w:bottom w:val="none" w:sz="0" w:space="0" w:color="auto"/>
                <w:right w:val="none" w:sz="0" w:space="0" w:color="auto"/>
              </w:divBdr>
            </w:div>
            <w:div w:id="933056521">
              <w:marLeft w:val="0"/>
              <w:marRight w:val="0"/>
              <w:marTop w:val="0"/>
              <w:marBottom w:val="0"/>
              <w:divBdr>
                <w:top w:val="none" w:sz="0" w:space="0" w:color="auto"/>
                <w:left w:val="none" w:sz="0" w:space="0" w:color="auto"/>
                <w:bottom w:val="none" w:sz="0" w:space="0" w:color="auto"/>
                <w:right w:val="none" w:sz="0" w:space="0" w:color="auto"/>
              </w:divBdr>
            </w:div>
            <w:div w:id="41830061">
              <w:marLeft w:val="0"/>
              <w:marRight w:val="0"/>
              <w:marTop w:val="0"/>
              <w:marBottom w:val="0"/>
              <w:divBdr>
                <w:top w:val="none" w:sz="0" w:space="0" w:color="auto"/>
                <w:left w:val="none" w:sz="0" w:space="0" w:color="auto"/>
                <w:bottom w:val="none" w:sz="0" w:space="0" w:color="auto"/>
                <w:right w:val="none" w:sz="0" w:space="0" w:color="auto"/>
              </w:divBdr>
            </w:div>
            <w:div w:id="1762682901">
              <w:marLeft w:val="0"/>
              <w:marRight w:val="0"/>
              <w:marTop w:val="0"/>
              <w:marBottom w:val="0"/>
              <w:divBdr>
                <w:top w:val="none" w:sz="0" w:space="0" w:color="auto"/>
                <w:left w:val="none" w:sz="0" w:space="0" w:color="auto"/>
                <w:bottom w:val="none" w:sz="0" w:space="0" w:color="auto"/>
                <w:right w:val="none" w:sz="0" w:space="0" w:color="auto"/>
              </w:divBdr>
            </w:div>
            <w:div w:id="206183534">
              <w:marLeft w:val="0"/>
              <w:marRight w:val="0"/>
              <w:marTop w:val="0"/>
              <w:marBottom w:val="0"/>
              <w:divBdr>
                <w:top w:val="none" w:sz="0" w:space="0" w:color="auto"/>
                <w:left w:val="none" w:sz="0" w:space="0" w:color="auto"/>
                <w:bottom w:val="none" w:sz="0" w:space="0" w:color="auto"/>
                <w:right w:val="none" w:sz="0" w:space="0" w:color="auto"/>
              </w:divBdr>
            </w:div>
            <w:div w:id="973675844">
              <w:marLeft w:val="0"/>
              <w:marRight w:val="0"/>
              <w:marTop w:val="0"/>
              <w:marBottom w:val="0"/>
              <w:divBdr>
                <w:top w:val="none" w:sz="0" w:space="0" w:color="auto"/>
                <w:left w:val="none" w:sz="0" w:space="0" w:color="auto"/>
                <w:bottom w:val="none" w:sz="0" w:space="0" w:color="auto"/>
                <w:right w:val="none" w:sz="0" w:space="0" w:color="auto"/>
              </w:divBdr>
            </w:div>
            <w:div w:id="966814279">
              <w:marLeft w:val="0"/>
              <w:marRight w:val="0"/>
              <w:marTop w:val="0"/>
              <w:marBottom w:val="0"/>
              <w:divBdr>
                <w:top w:val="none" w:sz="0" w:space="0" w:color="auto"/>
                <w:left w:val="none" w:sz="0" w:space="0" w:color="auto"/>
                <w:bottom w:val="none" w:sz="0" w:space="0" w:color="auto"/>
                <w:right w:val="none" w:sz="0" w:space="0" w:color="auto"/>
              </w:divBdr>
            </w:div>
            <w:div w:id="1300916973">
              <w:marLeft w:val="0"/>
              <w:marRight w:val="0"/>
              <w:marTop w:val="0"/>
              <w:marBottom w:val="0"/>
              <w:divBdr>
                <w:top w:val="none" w:sz="0" w:space="0" w:color="auto"/>
                <w:left w:val="none" w:sz="0" w:space="0" w:color="auto"/>
                <w:bottom w:val="none" w:sz="0" w:space="0" w:color="auto"/>
                <w:right w:val="none" w:sz="0" w:space="0" w:color="auto"/>
              </w:divBdr>
            </w:div>
            <w:div w:id="665523138">
              <w:marLeft w:val="0"/>
              <w:marRight w:val="0"/>
              <w:marTop w:val="0"/>
              <w:marBottom w:val="0"/>
              <w:divBdr>
                <w:top w:val="none" w:sz="0" w:space="0" w:color="auto"/>
                <w:left w:val="none" w:sz="0" w:space="0" w:color="auto"/>
                <w:bottom w:val="none" w:sz="0" w:space="0" w:color="auto"/>
                <w:right w:val="none" w:sz="0" w:space="0" w:color="auto"/>
              </w:divBdr>
            </w:div>
            <w:div w:id="23484527">
              <w:marLeft w:val="0"/>
              <w:marRight w:val="0"/>
              <w:marTop w:val="0"/>
              <w:marBottom w:val="0"/>
              <w:divBdr>
                <w:top w:val="none" w:sz="0" w:space="0" w:color="auto"/>
                <w:left w:val="none" w:sz="0" w:space="0" w:color="auto"/>
                <w:bottom w:val="none" w:sz="0" w:space="0" w:color="auto"/>
                <w:right w:val="none" w:sz="0" w:space="0" w:color="auto"/>
              </w:divBdr>
            </w:div>
            <w:div w:id="823005437">
              <w:marLeft w:val="0"/>
              <w:marRight w:val="0"/>
              <w:marTop w:val="0"/>
              <w:marBottom w:val="0"/>
              <w:divBdr>
                <w:top w:val="none" w:sz="0" w:space="0" w:color="auto"/>
                <w:left w:val="none" w:sz="0" w:space="0" w:color="auto"/>
                <w:bottom w:val="none" w:sz="0" w:space="0" w:color="auto"/>
                <w:right w:val="none" w:sz="0" w:space="0" w:color="auto"/>
              </w:divBdr>
            </w:div>
            <w:div w:id="1277560670">
              <w:marLeft w:val="0"/>
              <w:marRight w:val="0"/>
              <w:marTop w:val="0"/>
              <w:marBottom w:val="0"/>
              <w:divBdr>
                <w:top w:val="none" w:sz="0" w:space="0" w:color="auto"/>
                <w:left w:val="none" w:sz="0" w:space="0" w:color="auto"/>
                <w:bottom w:val="none" w:sz="0" w:space="0" w:color="auto"/>
                <w:right w:val="none" w:sz="0" w:space="0" w:color="auto"/>
              </w:divBdr>
            </w:div>
            <w:div w:id="421494329">
              <w:marLeft w:val="0"/>
              <w:marRight w:val="0"/>
              <w:marTop w:val="0"/>
              <w:marBottom w:val="0"/>
              <w:divBdr>
                <w:top w:val="none" w:sz="0" w:space="0" w:color="auto"/>
                <w:left w:val="none" w:sz="0" w:space="0" w:color="auto"/>
                <w:bottom w:val="none" w:sz="0" w:space="0" w:color="auto"/>
                <w:right w:val="none" w:sz="0" w:space="0" w:color="auto"/>
              </w:divBdr>
            </w:div>
            <w:div w:id="278268726">
              <w:marLeft w:val="0"/>
              <w:marRight w:val="0"/>
              <w:marTop w:val="0"/>
              <w:marBottom w:val="0"/>
              <w:divBdr>
                <w:top w:val="none" w:sz="0" w:space="0" w:color="auto"/>
                <w:left w:val="none" w:sz="0" w:space="0" w:color="auto"/>
                <w:bottom w:val="none" w:sz="0" w:space="0" w:color="auto"/>
                <w:right w:val="none" w:sz="0" w:space="0" w:color="auto"/>
              </w:divBdr>
            </w:div>
            <w:div w:id="662441189">
              <w:marLeft w:val="0"/>
              <w:marRight w:val="0"/>
              <w:marTop w:val="0"/>
              <w:marBottom w:val="0"/>
              <w:divBdr>
                <w:top w:val="none" w:sz="0" w:space="0" w:color="auto"/>
                <w:left w:val="none" w:sz="0" w:space="0" w:color="auto"/>
                <w:bottom w:val="none" w:sz="0" w:space="0" w:color="auto"/>
                <w:right w:val="none" w:sz="0" w:space="0" w:color="auto"/>
              </w:divBdr>
            </w:div>
            <w:div w:id="997881540">
              <w:marLeft w:val="0"/>
              <w:marRight w:val="0"/>
              <w:marTop w:val="0"/>
              <w:marBottom w:val="0"/>
              <w:divBdr>
                <w:top w:val="none" w:sz="0" w:space="0" w:color="auto"/>
                <w:left w:val="none" w:sz="0" w:space="0" w:color="auto"/>
                <w:bottom w:val="none" w:sz="0" w:space="0" w:color="auto"/>
                <w:right w:val="none" w:sz="0" w:space="0" w:color="auto"/>
              </w:divBdr>
            </w:div>
            <w:div w:id="2061782972">
              <w:marLeft w:val="0"/>
              <w:marRight w:val="0"/>
              <w:marTop w:val="0"/>
              <w:marBottom w:val="0"/>
              <w:divBdr>
                <w:top w:val="none" w:sz="0" w:space="0" w:color="auto"/>
                <w:left w:val="none" w:sz="0" w:space="0" w:color="auto"/>
                <w:bottom w:val="none" w:sz="0" w:space="0" w:color="auto"/>
                <w:right w:val="none" w:sz="0" w:space="0" w:color="auto"/>
              </w:divBdr>
            </w:div>
            <w:div w:id="1940016061">
              <w:marLeft w:val="0"/>
              <w:marRight w:val="0"/>
              <w:marTop w:val="0"/>
              <w:marBottom w:val="0"/>
              <w:divBdr>
                <w:top w:val="none" w:sz="0" w:space="0" w:color="auto"/>
                <w:left w:val="none" w:sz="0" w:space="0" w:color="auto"/>
                <w:bottom w:val="none" w:sz="0" w:space="0" w:color="auto"/>
                <w:right w:val="none" w:sz="0" w:space="0" w:color="auto"/>
              </w:divBdr>
            </w:div>
            <w:div w:id="1092093513">
              <w:marLeft w:val="0"/>
              <w:marRight w:val="0"/>
              <w:marTop w:val="0"/>
              <w:marBottom w:val="0"/>
              <w:divBdr>
                <w:top w:val="none" w:sz="0" w:space="0" w:color="auto"/>
                <w:left w:val="none" w:sz="0" w:space="0" w:color="auto"/>
                <w:bottom w:val="none" w:sz="0" w:space="0" w:color="auto"/>
                <w:right w:val="none" w:sz="0" w:space="0" w:color="auto"/>
              </w:divBdr>
            </w:div>
            <w:div w:id="941111447">
              <w:marLeft w:val="0"/>
              <w:marRight w:val="0"/>
              <w:marTop w:val="0"/>
              <w:marBottom w:val="0"/>
              <w:divBdr>
                <w:top w:val="none" w:sz="0" w:space="0" w:color="auto"/>
                <w:left w:val="none" w:sz="0" w:space="0" w:color="auto"/>
                <w:bottom w:val="none" w:sz="0" w:space="0" w:color="auto"/>
                <w:right w:val="none" w:sz="0" w:space="0" w:color="auto"/>
              </w:divBdr>
            </w:div>
            <w:div w:id="187642117">
              <w:marLeft w:val="0"/>
              <w:marRight w:val="0"/>
              <w:marTop w:val="0"/>
              <w:marBottom w:val="0"/>
              <w:divBdr>
                <w:top w:val="none" w:sz="0" w:space="0" w:color="auto"/>
                <w:left w:val="none" w:sz="0" w:space="0" w:color="auto"/>
                <w:bottom w:val="none" w:sz="0" w:space="0" w:color="auto"/>
                <w:right w:val="none" w:sz="0" w:space="0" w:color="auto"/>
              </w:divBdr>
            </w:div>
            <w:div w:id="492064744">
              <w:marLeft w:val="0"/>
              <w:marRight w:val="0"/>
              <w:marTop w:val="0"/>
              <w:marBottom w:val="0"/>
              <w:divBdr>
                <w:top w:val="none" w:sz="0" w:space="0" w:color="auto"/>
                <w:left w:val="none" w:sz="0" w:space="0" w:color="auto"/>
                <w:bottom w:val="none" w:sz="0" w:space="0" w:color="auto"/>
                <w:right w:val="none" w:sz="0" w:space="0" w:color="auto"/>
              </w:divBdr>
            </w:div>
            <w:div w:id="74674480">
              <w:marLeft w:val="0"/>
              <w:marRight w:val="0"/>
              <w:marTop w:val="0"/>
              <w:marBottom w:val="0"/>
              <w:divBdr>
                <w:top w:val="none" w:sz="0" w:space="0" w:color="auto"/>
                <w:left w:val="none" w:sz="0" w:space="0" w:color="auto"/>
                <w:bottom w:val="none" w:sz="0" w:space="0" w:color="auto"/>
                <w:right w:val="none" w:sz="0" w:space="0" w:color="auto"/>
              </w:divBdr>
            </w:div>
            <w:div w:id="1549217973">
              <w:marLeft w:val="0"/>
              <w:marRight w:val="0"/>
              <w:marTop w:val="0"/>
              <w:marBottom w:val="0"/>
              <w:divBdr>
                <w:top w:val="none" w:sz="0" w:space="0" w:color="auto"/>
                <w:left w:val="none" w:sz="0" w:space="0" w:color="auto"/>
                <w:bottom w:val="none" w:sz="0" w:space="0" w:color="auto"/>
                <w:right w:val="none" w:sz="0" w:space="0" w:color="auto"/>
              </w:divBdr>
            </w:div>
            <w:div w:id="682441898">
              <w:marLeft w:val="0"/>
              <w:marRight w:val="0"/>
              <w:marTop w:val="0"/>
              <w:marBottom w:val="0"/>
              <w:divBdr>
                <w:top w:val="none" w:sz="0" w:space="0" w:color="auto"/>
                <w:left w:val="none" w:sz="0" w:space="0" w:color="auto"/>
                <w:bottom w:val="none" w:sz="0" w:space="0" w:color="auto"/>
                <w:right w:val="none" w:sz="0" w:space="0" w:color="auto"/>
              </w:divBdr>
            </w:div>
            <w:div w:id="1715039199">
              <w:marLeft w:val="0"/>
              <w:marRight w:val="0"/>
              <w:marTop w:val="0"/>
              <w:marBottom w:val="0"/>
              <w:divBdr>
                <w:top w:val="none" w:sz="0" w:space="0" w:color="auto"/>
                <w:left w:val="none" w:sz="0" w:space="0" w:color="auto"/>
                <w:bottom w:val="none" w:sz="0" w:space="0" w:color="auto"/>
                <w:right w:val="none" w:sz="0" w:space="0" w:color="auto"/>
              </w:divBdr>
            </w:div>
            <w:div w:id="2006784684">
              <w:marLeft w:val="0"/>
              <w:marRight w:val="0"/>
              <w:marTop w:val="0"/>
              <w:marBottom w:val="0"/>
              <w:divBdr>
                <w:top w:val="none" w:sz="0" w:space="0" w:color="auto"/>
                <w:left w:val="none" w:sz="0" w:space="0" w:color="auto"/>
                <w:bottom w:val="none" w:sz="0" w:space="0" w:color="auto"/>
                <w:right w:val="none" w:sz="0" w:space="0" w:color="auto"/>
              </w:divBdr>
            </w:div>
            <w:div w:id="1057360475">
              <w:marLeft w:val="0"/>
              <w:marRight w:val="0"/>
              <w:marTop w:val="0"/>
              <w:marBottom w:val="0"/>
              <w:divBdr>
                <w:top w:val="none" w:sz="0" w:space="0" w:color="auto"/>
                <w:left w:val="none" w:sz="0" w:space="0" w:color="auto"/>
                <w:bottom w:val="none" w:sz="0" w:space="0" w:color="auto"/>
                <w:right w:val="none" w:sz="0" w:space="0" w:color="auto"/>
              </w:divBdr>
            </w:div>
            <w:div w:id="1032611912">
              <w:marLeft w:val="0"/>
              <w:marRight w:val="0"/>
              <w:marTop w:val="0"/>
              <w:marBottom w:val="0"/>
              <w:divBdr>
                <w:top w:val="none" w:sz="0" w:space="0" w:color="auto"/>
                <w:left w:val="none" w:sz="0" w:space="0" w:color="auto"/>
                <w:bottom w:val="none" w:sz="0" w:space="0" w:color="auto"/>
                <w:right w:val="none" w:sz="0" w:space="0" w:color="auto"/>
              </w:divBdr>
            </w:div>
            <w:div w:id="827982556">
              <w:marLeft w:val="0"/>
              <w:marRight w:val="0"/>
              <w:marTop w:val="0"/>
              <w:marBottom w:val="0"/>
              <w:divBdr>
                <w:top w:val="none" w:sz="0" w:space="0" w:color="auto"/>
                <w:left w:val="none" w:sz="0" w:space="0" w:color="auto"/>
                <w:bottom w:val="none" w:sz="0" w:space="0" w:color="auto"/>
                <w:right w:val="none" w:sz="0" w:space="0" w:color="auto"/>
              </w:divBdr>
            </w:div>
            <w:div w:id="954794458">
              <w:marLeft w:val="0"/>
              <w:marRight w:val="0"/>
              <w:marTop w:val="0"/>
              <w:marBottom w:val="0"/>
              <w:divBdr>
                <w:top w:val="none" w:sz="0" w:space="0" w:color="auto"/>
                <w:left w:val="none" w:sz="0" w:space="0" w:color="auto"/>
                <w:bottom w:val="none" w:sz="0" w:space="0" w:color="auto"/>
                <w:right w:val="none" w:sz="0" w:space="0" w:color="auto"/>
              </w:divBdr>
            </w:div>
            <w:div w:id="557938291">
              <w:marLeft w:val="0"/>
              <w:marRight w:val="0"/>
              <w:marTop w:val="0"/>
              <w:marBottom w:val="0"/>
              <w:divBdr>
                <w:top w:val="none" w:sz="0" w:space="0" w:color="auto"/>
                <w:left w:val="none" w:sz="0" w:space="0" w:color="auto"/>
                <w:bottom w:val="none" w:sz="0" w:space="0" w:color="auto"/>
                <w:right w:val="none" w:sz="0" w:space="0" w:color="auto"/>
              </w:divBdr>
            </w:div>
            <w:div w:id="899442792">
              <w:marLeft w:val="0"/>
              <w:marRight w:val="0"/>
              <w:marTop w:val="0"/>
              <w:marBottom w:val="0"/>
              <w:divBdr>
                <w:top w:val="none" w:sz="0" w:space="0" w:color="auto"/>
                <w:left w:val="none" w:sz="0" w:space="0" w:color="auto"/>
                <w:bottom w:val="none" w:sz="0" w:space="0" w:color="auto"/>
                <w:right w:val="none" w:sz="0" w:space="0" w:color="auto"/>
              </w:divBdr>
            </w:div>
            <w:div w:id="168523645">
              <w:marLeft w:val="0"/>
              <w:marRight w:val="0"/>
              <w:marTop w:val="0"/>
              <w:marBottom w:val="0"/>
              <w:divBdr>
                <w:top w:val="none" w:sz="0" w:space="0" w:color="auto"/>
                <w:left w:val="none" w:sz="0" w:space="0" w:color="auto"/>
                <w:bottom w:val="none" w:sz="0" w:space="0" w:color="auto"/>
                <w:right w:val="none" w:sz="0" w:space="0" w:color="auto"/>
              </w:divBdr>
            </w:div>
            <w:div w:id="346251971">
              <w:marLeft w:val="0"/>
              <w:marRight w:val="0"/>
              <w:marTop w:val="0"/>
              <w:marBottom w:val="0"/>
              <w:divBdr>
                <w:top w:val="none" w:sz="0" w:space="0" w:color="auto"/>
                <w:left w:val="none" w:sz="0" w:space="0" w:color="auto"/>
                <w:bottom w:val="none" w:sz="0" w:space="0" w:color="auto"/>
                <w:right w:val="none" w:sz="0" w:space="0" w:color="auto"/>
              </w:divBdr>
            </w:div>
            <w:div w:id="1999068117">
              <w:marLeft w:val="0"/>
              <w:marRight w:val="0"/>
              <w:marTop w:val="0"/>
              <w:marBottom w:val="0"/>
              <w:divBdr>
                <w:top w:val="none" w:sz="0" w:space="0" w:color="auto"/>
                <w:left w:val="none" w:sz="0" w:space="0" w:color="auto"/>
                <w:bottom w:val="none" w:sz="0" w:space="0" w:color="auto"/>
                <w:right w:val="none" w:sz="0" w:space="0" w:color="auto"/>
              </w:divBdr>
            </w:div>
            <w:div w:id="263533684">
              <w:marLeft w:val="0"/>
              <w:marRight w:val="0"/>
              <w:marTop w:val="0"/>
              <w:marBottom w:val="0"/>
              <w:divBdr>
                <w:top w:val="none" w:sz="0" w:space="0" w:color="auto"/>
                <w:left w:val="none" w:sz="0" w:space="0" w:color="auto"/>
                <w:bottom w:val="none" w:sz="0" w:space="0" w:color="auto"/>
                <w:right w:val="none" w:sz="0" w:space="0" w:color="auto"/>
              </w:divBdr>
            </w:div>
            <w:div w:id="1725062745">
              <w:marLeft w:val="0"/>
              <w:marRight w:val="0"/>
              <w:marTop w:val="0"/>
              <w:marBottom w:val="0"/>
              <w:divBdr>
                <w:top w:val="none" w:sz="0" w:space="0" w:color="auto"/>
                <w:left w:val="none" w:sz="0" w:space="0" w:color="auto"/>
                <w:bottom w:val="none" w:sz="0" w:space="0" w:color="auto"/>
                <w:right w:val="none" w:sz="0" w:space="0" w:color="auto"/>
              </w:divBdr>
            </w:div>
            <w:div w:id="848442930">
              <w:marLeft w:val="0"/>
              <w:marRight w:val="0"/>
              <w:marTop w:val="0"/>
              <w:marBottom w:val="0"/>
              <w:divBdr>
                <w:top w:val="none" w:sz="0" w:space="0" w:color="auto"/>
                <w:left w:val="none" w:sz="0" w:space="0" w:color="auto"/>
                <w:bottom w:val="none" w:sz="0" w:space="0" w:color="auto"/>
                <w:right w:val="none" w:sz="0" w:space="0" w:color="auto"/>
              </w:divBdr>
            </w:div>
            <w:div w:id="740256425">
              <w:marLeft w:val="0"/>
              <w:marRight w:val="0"/>
              <w:marTop w:val="0"/>
              <w:marBottom w:val="0"/>
              <w:divBdr>
                <w:top w:val="none" w:sz="0" w:space="0" w:color="auto"/>
                <w:left w:val="none" w:sz="0" w:space="0" w:color="auto"/>
                <w:bottom w:val="none" w:sz="0" w:space="0" w:color="auto"/>
                <w:right w:val="none" w:sz="0" w:space="0" w:color="auto"/>
              </w:divBdr>
            </w:div>
            <w:div w:id="1792743187">
              <w:marLeft w:val="0"/>
              <w:marRight w:val="0"/>
              <w:marTop w:val="0"/>
              <w:marBottom w:val="0"/>
              <w:divBdr>
                <w:top w:val="none" w:sz="0" w:space="0" w:color="auto"/>
                <w:left w:val="none" w:sz="0" w:space="0" w:color="auto"/>
                <w:bottom w:val="none" w:sz="0" w:space="0" w:color="auto"/>
                <w:right w:val="none" w:sz="0" w:space="0" w:color="auto"/>
              </w:divBdr>
            </w:div>
            <w:div w:id="1287005095">
              <w:marLeft w:val="0"/>
              <w:marRight w:val="0"/>
              <w:marTop w:val="0"/>
              <w:marBottom w:val="0"/>
              <w:divBdr>
                <w:top w:val="none" w:sz="0" w:space="0" w:color="auto"/>
                <w:left w:val="none" w:sz="0" w:space="0" w:color="auto"/>
                <w:bottom w:val="none" w:sz="0" w:space="0" w:color="auto"/>
                <w:right w:val="none" w:sz="0" w:space="0" w:color="auto"/>
              </w:divBdr>
            </w:div>
            <w:div w:id="1232740033">
              <w:marLeft w:val="0"/>
              <w:marRight w:val="0"/>
              <w:marTop w:val="0"/>
              <w:marBottom w:val="0"/>
              <w:divBdr>
                <w:top w:val="none" w:sz="0" w:space="0" w:color="auto"/>
                <w:left w:val="none" w:sz="0" w:space="0" w:color="auto"/>
                <w:bottom w:val="none" w:sz="0" w:space="0" w:color="auto"/>
                <w:right w:val="none" w:sz="0" w:space="0" w:color="auto"/>
              </w:divBdr>
            </w:div>
            <w:div w:id="1670477674">
              <w:marLeft w:val="0"/>
              <w:marRight w:val="0"/>
              <w:marTop w:val="0"/>
              <w:marBottom w:val="0"/>
              <w:divBdr>
                <w:top w:val="none" w:sz="0" w:space="0" w:color="auto"/>
                <w:left w:val="none" w:sz="0" w:space="0" w:color="auto"/>
                <w:bottom w:val="none" w:sz="0" w:space="0" w:color="auto"/>
                <w:right w:val="none" w:sz="0" w:space="0" w:color="auto"/>
              </w:divBdr>
            </w:div>
            <w:div w:id="924922677">
              <w:marLeft w:val="0"/>
              <w:marRight w:val="0"/>
              <w:marTop w:val="0"/>
              <w:marBottom w:val="0"/>
              <w:divBdr>
                <w:top w:val="none" w:sz="0" w:space="0" w:color="auto"/>
                <w:left w:val="none" w:sz="0" w:space="0" w:color="auto"/>
                <w:bottom w:val="none" w:sz="0" w:space="0" w:color="auto"/>
                <w:right w:val="none" w:sz="0" w:space="0" w:color="auto"/>
              </w:divBdr>
            </w:div>
            <w:div w:id="89133099">
              <w:marLeft w:val="0"/>
              <w:marRight w:val="0"/>
              <w:marTop w:val="0"/>
              <w:marBottom w:val="0"/>
              <w:divBdr>
                <w:top w:val="none" w:sz="0" w:space="0" w:color="auto"/>
                <w:left w:val="none" w:sz="0" w:space="0" w:color="auto"/>
                <w:bottom w:val="none" w:sz="0" w:space="0" w:color="auto"/>
                <w:right w:val="none" w:sz="0" w:space="0" w:color="auto"/>
              </w:divBdr>
            </w:div>
            <w:div w:id="1391268207">
              <w:marLeft w:val="0"/>
              <w:marRight w:val="0"/>
              <w:marTop w:val="0"/>
              <w:marBottom w:val="0"/>
              <w:divBdr>
                <w:top w:val="none" w:sz="0" w:space="0" w:color="auto"/>
                <w:left w:val="none" w:sz="0" w:space="0" w:color="auto"/>
                <w:bottom w:val="none" w:sz="0" w:space="0" w:color="auto"/>
                <w:right w:val="none" w:sz="0" w:space="0" w:color="auto"/>
              </w:divBdr>
            </w:div>
            <w:div w:id="1323699069">
              <w:marLeft w:val="0"/>
              <w:marRight w:val="0"/>
              <w:marTop w:val="0"/>
              <w:marBottom w:val="0"/>
              <w:divBdr>
                <w:top w:val="none" w:sz="0" w:space="0" w:color="auto"/>
                <w:left w:val="none" w:sz="0" w:space="0" w:color="auto"/>
                <w:bottom w:val="none" w:sz="0" w:space="0" w:color="auto"/>
                <w:right w:val="none" w:sz="0" w:space="0" w:color="auto"/>
              </w:divBdr>
            </w:div>
            <w:div w:id="1156727213">
              <w:marLeft w:val="0"/>
              <w:marRight w:val="0"/>
              <w:marTop w:val="0"/>
              <w:marBottom w:val="0"/>
              <w:divBdr>
                <w:top w:val="none" w:sz="0" w:space="0" w:color="auto"/>
                <w:left w:val="none" w:sz="0" w:space="0" w:color="auto"/>
                <w:bottom w:val="none" w:sz="0" w:space="0" w:color="auto"/>
                <w:right w:val="none" w:sz="0" w:space="0" w:color="auto"/>
              </w:divBdr>
            </w:div>
            <w:div w:id="390272130">
              <w:marLeft w:val="0"/>
              <w:marRight w:val="0"/>
              <w:marTop w:val="0"/>
              <w:marBottom w:val="0"/>
              <w:divBdr>
                <w:top w:val="none" w:sz="0" w:space="0" w:color="auto"/>
                <w:left w:val="none" w:sz="0" w:space="0" w:color="auto"/>
                <w:bottom w:val="none" w:sz="0" w:space="0" w:color="auto"/>
                <w:right w:val="none" w:sz="0" w:space="0" w:color="auto"/>
              </w:divBdr>
            </w:div>
            <w:div w:id="1213691059">
              <w:marLeft w:val="0"/>
              <w:marRight w:val="0"/>
              <w:marTop w:val="0"/>
              <w:marBottom w:val="0"/>
              <w:divBdr>
                <w:top w:val="none" w:sz="0" w:space="0" w:color="auto"/>
                <w:left w:val="none" w:sz="0" w:space="0" w:color="auto"/>
                <w:bottom w:val="none" w:sz="0" w:space="0" w:color="auto"/>
                <w:right w:val="none" w:sz="0" w:space="0" w:color="auto"/>
              </w:divBdr>
            </w:div>
            <w:div w:id="758134613">
              <w:marLeft w:val="0"/>
              <w:marRight w:val="0"/>
              <w:marTop w:val="0"/>
              <w:marBottom w:val="0"/>
              <w:divBdr>
                <w:top w:val="none" w:sz="0" w:space="0" w:color="auto"/>
                <w:left w:val="none" w:sz="0" w:space="0" w:color="auto"/>
                <w:bottom w:val="none" w:sz="0" w:space="0" w:color="auto"/>
                <w:right w:val="none" w:sz="0" w:space="0" w:color="auto"/>
              </w:divBdr>
            </w:div>
            <w:div w:id="1569917352">
              <w:marLeft w:val="0"/>
              <w:marRight w:val="0"/>
              <w:marTop w:val="0"/>
              <w:marBottom w:val="0"/>
              <w:divBdr>
                <w:top w:val="none" w:sz="0" w:space="0" w:color="auto"/>
                <w:left w:val="none" w:sz="0" w:space="0" w:color="auto"/>
                <w:bottom w:val="none" w:sz="0" w:space="0" w:color="auto"/>
                <w:right w:val="none" w:sz="0" w:space="0" w:color="auto"/>
              </w:divBdr>
            </w:div>
            <w:div w:id="2072001533">
              <w:marLeft w:val="0"/>
              <w:marRight w:val="0"/>
              <w:marTop w:val="0"/>
              <w:marBottom w:val="0"/>
              <w:divBdr>
                <w:top w:val="none" w:sz="0" w:space="0" w:color="auto"/>
                <w:left w:val="none" w:sz="0" w:space="0" w:color="auto"/>
                <w:bottom w:val="none" w:sz="0" w:space="0" w:color="auto"/>
                <w:right w:val="none" w:sz="0" w:space="0" w:color="auto"/>
              </w:divBdr>
            </w:div>
            <w:div w:id="1725831329">
              <w:marLeft w:val="0"/>
              <w:marRight w:val="0"/>
              <w:marTop w:val="0"/>
              <w:marBottom w:val="0"/>
              <w:divBdr>
                <w:top w:val="none" w:sz="0" w:space="0" w:color="auto"/>
                <w:left w:val="none" w:sz="0" w:space="0" w:color="auto"/>
                <w:bottom w:val="none" w:sz="0" w:space="0" w:color="auto"/>
                <w:right w:val="none" w:sz="0" w:space="0" w:color="auto"/>
              </w:divBdr>
            </w:div>
            <w:div w:id="1435009012">
              <w:marLeft w:val="0"/>
              <w:marRight w:val="0"/>
              <w:marTop w:val="0"/>
              <w:marBottom w:val="0"/>
              <w:divBdr>
                <w:top w:val="none" w:sz="0" w:space="0" w:color="auto"/>
                <w:left w:val="none" w:sz="0" w:space="0" w:color="auto"/>
                <w:bottom w:val="none" w:sz="0" w:space="0" w:color="auto"/>
                <w:right w:val="none" w:sz="0" w:space="0" w:color="auto"/>
              </w:divBdr>
            </w:div>
            <w:div w:id="1903785584">
              <w:marLeft w:val="0"/>
              <w:marRight w:val="0"/>
              <w:marTop w:val="0"/>
              <w:marBottom w:val="0"/>
              <w:divBdr>
                <w:top w:val="none" w:sz="0" w:space="0" w:color="auto"/>
                <w:left w:val="none" w:sz="0" w:space="0" w:color="auto"/>
                <w:bottom w:val="none" w:sz="0" w:space="0" w:color="auto"/>
                <w:right w:val="none" w:sz="0" w:space="0" w:color="auto"/>
              </w:divBdr>
            </w:div>
            <w:div w:id="1651061081">
              <w:marLeft w:val="0"/>
              <w:marRight w:val="0"/>
              <w:marTop w:val="0"/>
              <w:marBottom w:val="0"/>
              <w:divBdr>
                <w:top w:val="none" w:sz="0" w:space="0" w:color="auto"/>
                <w:left w:val="none" w:sz="0" w:space="0" w:color="auto"/>
                <w:bottom w:val="none" w:sz="0" w:space="0" w:color="auto"/>
                <w:right w:val="none" w:sz="0" w:space="0" w:color="auto"/>
              </w:divBdr>
            </w:div>
            <w:div w:id="1047946875">
              <w:marLeft w:val="0"/>
              <w:marRight w:val="0"/>
              <w:marTop w:val="0"/>
              <w:marBottom w:val="0"/>
              <w:divBdr>
                <w:top w:val="none" w:sz="0" w:space="0" w:color="auto"/>
                <w:left w:val="none" w:sz="0" w:space="0" w:color="auto"/>
                <w:bottom w:val="none" w:sz="0" w:space="0" w:color="auto"/>
                <w:right w:val="none" w:sz="0" w:space="0" w:color="auto"/>
              </w:divBdr>
            </w:div>
            <w:div w:id="850487828">
              <w:marLeft w:val="0"/>
              <w:marRight w:val="0"/>
              <w:marTop w:val="0"/>
              <w:marBottom w:val="0"/>
              <w:divBdr>
                <w:top w:val="none" w:sz="0" w:space="0" w:color="auto"/>
                <w:left w:val="none" w:sz="0" w:space="0" w:color="auto"/>
                <w:bottom w:val="none" w:sz="0" w:space="0" w:color="auto"/>
                <w:right w:val="none" w:sz="0" w:space="0" w:color="auto"/>
              </w:divBdr>
            </w:div>
            <w:div w:id="804390678">
              <w:marLeft w:val="0"/>
              <w:marRight w:val="0"/>
              <w:marTop w:val="0"/>
              <w:marBottom w:val="0"/>
              <w:divBdr>
                <w:top w:val="none" w:sz="0" w:space="0" w:color="auto"/>
                <w:left w:val="none" w:sz="0" w:space="0" w:color="auto"/>
                <w:bottom w:val="none" w:sz="0" w:space="0" w:color="auto"/>
                <w:right w:val="none" w:sz="0" w:space="0" w:color="auto"/>
              </w:divBdr>
            </w:div>
            <w:div w:id="1695225872">
              <w:marLeft w:val="0"/>
              <w:marRight w:val="0"/>
              <w:marTop w:val="0"/>
              <w:marBottom w:val="0"/>
              <w:divBdr>
                <w:top w:val="none" w:sz="0" w:space="0" w:color="auto"/>
                <w:left w:val="none" w:sz="0" w:space="0" w:color="auto"/>
                <w:bottom w:val="none" w:sz="0" w:space="0" w:color="auto"/>
                <w:right w:val="none" w:sz="0" w:space="0" w:color="auto"/>
              </w:divBdr>
            </w:div>
            <w:div w:id="883171995">
              <w:marLeft w:val="0"/>
              <w:marRight w:val="0"/>
              <w:marTop w:val="0"/>
              <w:marBottom w:val="0"/>
              <w:divBdr>
                <w:top w:val="none" w:sz="0" w:space="0" w:color="auto"/>
                <w:left w:val="none" w:sz="0" w:space="0" w:color="auto"/>
                <w:bottom w:val="none" w:sz="0" w:space="0" w:color="auto"/>
                <w:right w:val="none" w:sz="0" w:space="0" w:color="auto"/>
              </w:divBdr>
            </w:div>
            <w:div w:id="357001244">
              <w:marLeft w:val="0"/>
              <w:marRight w:val="0"/>
              <w:marTop w:val="0"/>
              <w:marBottom w:val="0"/>
              <w:divBdr>
                <w:top w:val="none" w:sz="0" w:space="0" w:color="auto"/>
                <w:left w:val="none" w:sz="0" w:space="0" w:color="auto"/>
                <w:bottom w:val="none" w:sz="0" w:space="0" w:color="auto"/>
                <w:right w:val="none" w:sz="0" w:space="0" w:color="auto"/>
              </w:divBdr>
            </w:div>
            <w:div w:id="411855604">
              <w:marLeft w:val="0"/>
              <w:marRight w:val="0"/>
              <w:marTop w:val="0"/>
              <w:marBottom w:val="0"/>
              <w:divBdr>
                <w:top w:val="none" w:sz="0" w:space="0" w:color="auto"/>
                <w:left w:val="none" w:sz="0" w:space="0" w:color="auto"/>
                <w:bottom w:val="none" w:sz="0" w:space="0" w:color="auto"/>
                <w:right w:val="none" w:sz="0" w:space="0" w:color="auto"/>
              </w:divBdr>
            </w:div>
            <w:div w:id="1158573285">
              <w:marLeft w:val="0"/>
              <w:marRight w:val="0"/>
              <w:marTop w:val="0"/>
              <w:marBottom w:val="0"/>
              <w:divBdr>
                <w:top w:val="none" w:sz="0" w:space="0" w:color="auto"/>
                <w:left w:val="none" w:sz="0" w:space="0" w:color="auto"/>
                <w:bottom w:val="none" w:sz="0" w:space="0" w:color="auto"/>
                <w:right w:val="none" w:sz="0" w:space="0" w:color="auto"/>
              </w:divBdr>
            </w:div>
            <w:div w:id="1010520816">
              <w:marLeft w:val="0"/>
              <w:marRight w:val="0"/>
              <w:marTop w:val="0"/>
              <w:marBottom w:val="0"/>
              <w:divBdr>
                <w:top w:val="none" w:sz="0" w:space="0" w:color="auto"/>
                <w:left w:val="none" w:sz="0" w:space="0" w:color="auto"/>
                <w:bottom w:val="none" w:sz="0" w:space="0" w:color="auto"/>
                <w:right w:val="none" w:sz="0" w:space="0" w:color="auto"/>
              </w:divBdr>
            </w:div>
            <w:div w:id="1805000488">
              <w:marLeft w:val="0"/>
              <w:marRight w:val="0"/>
              <w:marTop w:val="0"/>
              <w:marBottom w:val="0"/>
              <w:divBdr>
                <w:top w:val="none" w:sz="0" w:space="0" w:color="auto"/>
                <w:left w:val="none" w:sz="0" w:space="0" w:color="auto"/>
                <w:bottom w:val="none" w:sz="0" w:space="0" w:color="auto"/>
                <w:right w:val="none" w:sz="0" w:space="0" w:color="auto"/>
              </w:divBdr>
            </w:div>
            <w:div w:id="1157498695">
              <w:marLeft w:val="0"/>
              <w:marRight w:val="0"/>
              <w:marTop w:val="0"/>
              <w:marBottom w:val="0"/>
              <w:divBdr>
                <w:top w:val="none" w:sz="0" w:space="0" w:color="auto"/>
                <w:left w:val="none" w:sz="0" w:space="0" w:color="auto"/>
                <w:bottom w:val="none" w:sz="0" w:space="0" w:color="auto"/>
                <w:right w:val="none" w:sz="0" w:space="0" w:color="auto"/>
              </w:divBdr>
            </w:div>
            <w:div w:id="1143037537">
              <w:marLeft w:val="0"/>
              <w:marRight w:val="0"/>
              <w:marTop w:val="0"/>
              <w:marBottom w:val="0"/>
              <w:divBdr>
                <w:top w:val="none" w:sz="0" w:space="0" w:color="auto"/>
                <w:left w:val="none" w:sz="0" w:space="0" w:color="auto"/>
                <w:bottom w:val="none" w:sz="0" w:space="0" w:color="auto"/>
                <w:right w:val="none" w:sz="0" w:space="0" w:color="auto"/>
              </w:divBdr>
            </w:div>
            <w:div w:id="1197426122">
              <w:marLeft w:val="0"/>
              <w:marRight w:val="0"/>
              <w:marTop w:val="0"/>
              <w:marBottom w:val="0"/>
              <w:divBdr>
                <w:top w:val="none" w:sz="0" w:space="0" w:color="auto"/>
                <w:left w:val="none" w:sz="0" w:space="0" w:color="auto"/>
                <w:bottom w:val="none" w:sz="0" w:space="0" w:color="auto"/>
                <w:right w:val="none" w:sz="0" w:space="0" w:color="auto"/>
              </w:divBdr>
            </w:div>
            <w:div w:id="1643386146">
              <w:marLeft w:val="0"/>
              <w:marRight w:val="0"/>
              <w:marTop w:val="0"/>
              <w:marBottom w:val="0"/>
              <w:divBdr>
                <w:top w:val="none" w:sz="0" w:space="0" w:color="auto"/>
                <w:left w:val="none" w:sz="0" w:space="0" w:color="auto"/>
                <w:bottom w:val="none" w:sz="0" w:space="0" w:color="auto"/>
                <w:right w:val="none" w:sz="0" w:space="0" w:color="auto"/>
              </w:divBdr>
            </w:div>
            <w:div w:id="1244102017">
              <w:marLeft w:val="0"/>
              <w:marRight w:val="0"/>
              <w:marTop w:val="0"/>
              <w:marBottom w:val="0"/>
              <w:divBdr>
                <w:top w:val="none" w:sz="0" w:space="0" w:color="auto"/>
                <w:left w:val="none" w:sz="0" w:space="0" w:color="auto"/>
                <w:bottom w:val="none" w:sz="0" w:space="0" w:color="auto"/>
                <w:right w:val="none" w:sz="0" w:space="0" w:color="auto"/>
              </w:divBdr>
            </w:div>
            <w:div w:id="1853379271">
              <w:marLeft w:val="0"/>
              <w:marRight w:val="0"/>
              <w:marTop w:val="0"/>
              <w:marBottom w:val="0"/>
              <w:divBdr>
                <w:top w:val="none" w:sz="0" w:space="0" w:color="auto"/>
                <w:left w:val="none" w:sz="0" w:space="0" w:color="auto"/>
                <w:bottom w:val="none" w:sz="0" w:space="0" w:color="auto"/>
                <w:right w:val="none" w:sz="0" w:space="0" w:color="auto"/>
              </w:divBdr>
            </w:div>
            <w:div w:id="874199650">
              <w:marLeft w:val="0"/>
              <w:marRight w:val="0"/>
              <w:marTop w:val="0"/>
              <w:marBottom w:val="0"/>
              <w:divBdr>
                <w:top w:val="none" w:sz="0" w:space="0" w:color="auto"/>
                <w:left w:val="none" w:sz="0" w:space="0" w:color="auto"/>
                <w:bottom w:val="none" w:sz="0" w:space="0" w:color="auto"/>
                <w:right w:val="none" w:sz="0" w:space="0" w:color="auto"/>
              </w:divBdr>
            </w:div>
            <w:div w:id="1441686314">
              <w:marLeft w:val="0"/>
              <w:marRight w:val="0"/>
              <w:marTop w:val="0"/>
              <w:marBottom w:val="0"/>
              <w:divBdr>
                <w:top w:val="none" w:sz="0" w:space="0" w:color="auto"/>
                <w:left w:val="none" w:sz="0" w:space="0" w:color="auto"/>
                <w:bottom w:val="none" w:sz="0" w:space="0" w:color="auto"/>
                <w:right w:val="none" w:sz="0" w:space="0" w:color="auto"/>
              </w:divBdr>
            </w:div>
            <w:div w:id="1933539380">
              <w:marLeft w:val="0"/>
              <w:marRight w:val="0"/>
              <w:marTop w:val="0"/>
              <w:marBottom w:val="0"/>
              <w:divBdr>
                <w:top w:val="none" w:sz="0" w:space="0" w:color="auto"/>
                <w:left w:val="none" w:sz="0" w:space="0" w:color="auto"/>
                <w:bottom w:val="none" w:sz="0" w:space="0" w:color="auto"/>
                <w:right w:val="none" w:sz="0" w:space="0" w:color="auto"/>
              </w:divBdr>
            </w:div>
            <w:div w:id="445856021">
              <w:marLeft w:val="0"/>
              <w:marRight w:val="0"/>
              <w:marTop w:val="0"/>
              <w:marBottom w:val="0"/>
              <w:divBdr>
                <w:top w:val="none" w:sz="0" w:space="0" w:color="auto"/>
                <w:left w:val="none" w:sz="0" w:space="0" w:color="auto"/>
                <w:bottom w:val="none" w:sz="0" w:space="0" w:color="auto"/>
                <w:right w:val="none" w:sz="0" w:space="0" w:color="auto"/>
              </w:divBdr>
            </w:div>
            <w:div w:id="1922519004">
              <w:marLeft w:val="0"/>
              <w:marRight w:val="0"/>
              <w:marTop w:val="0"/>
              <w:marBottom w:val="0"/>
              <w:divBdr>
                <w:top w:val="none" w:sz="0" w:space="0" w:color="auto"/>
                <w:left w:val="none" w:sz="0" w:space="0" w:color="auto"/>
                <w:bottom w:val="none" w:sz="0" w:space="0" w:color="auto"/>
                <w:right w:val="none" w:sz="0" w:space="0" w:color="auto"/>
              </w:divBdr>
            </w:div>
            <w:div w:id="1568148087">
              <w:marLeft w:val="0"/>
              <w:marRight w:val="0"/>
              <w:marTop w:val="0"/>
              <w:marBottom w:val="0"/>
              <w:divBdr>
                <w:top w:val="none" w:sz="0" w:space="0" w:color="auto"/>
                <w:left w:val="none" w:sz="0" w:space="0" w:color="auto"/>
                <w:bottom w:val="none" w:sz="0" w:space="0" w:color="auto"/>
                <w:right w:val="none" w:sz="0" w:space="0" w:color="auto"/>
              </w:divBdr>
            </w:div>
            <w:div w:id="354623763">
              <w:marLeft w:val="0"/>
              <w:marRight w:val="0"/>
              <w:marTop w:val="0"/>
              <w:marBottom w:val="0"/>
              <w:divBdr>
                <w:top w:val="none" w:sz="0" w:space="0" w:color="auto"/>
                <w:left w:val="none" w:sz="0" w:space="0" w:color="auto"/>
                <w:bottom w:val="none" w:sz="0" w:space="0" w:color="auto"/>
                <w:right w:val="none" w:sz="0" w:space="0" w:color="auto"/>
              </w:divBdr>
            </w:div>
            <w:div w:id="2015180032">
              <w:marLeft w:val="0"/>
              <w:marRight w:val="0"/>
              <w:marTop w:val="0"/>
              <w:marBottom w:val="0"/>
              <w:divBdr>
                <w:top w:val="none" w:sz="0" w:space="0" w:color="auto"/>
                <w:left w:val="none" w:sz="0" w:space="0" w:color="auto"/>
                <w:bottom w:val="none" w:sz="0" w:space="0" w:color="auto"/>
                <w:right w:val="none" w:sz="0" w:space="0" w:color="auto"/>
              </w:divBdr>
            </w:div>
            <w:div w:id="1383559328">
              <w:marLeft w:val="0"/>
              <w:marRight w:val="0"/>
              <w:marTop w:val="0"/>
              <w:marBottom w:val="0"/>
              <w:divBdr>
                <w:top w:val="none" w:sz="0" w:space="0" w:color="auto"/>
                <w:left w:val="none" w:sz="0" w:space="0" w:color="auto"/>
                <w:bottom w:val="none" w:sz="0" w:space="0" w:color="auto"/>
                <w:right w:val="none" w:sz="0" w:space="0" w:color="auto"/>
              </w:divBdr>
            </w:div>
            <w:div w:id="1328095892">
              <w:marLeft w:val="0"/>
              <w:marRight w:val="0"/>
              <w:marTop w:val="0"/>
              <w:marBottom w:val="0"/>
              <w:divBdr>
                <w:top w:val="none" w:sz="0" w:space="0" w:color="auto"/>
                <w:left w:val="none" w:sz="0" w:space="0" w:color="auto"/>
                <w:bottom w:val="none" w:sz="0" w:space="0" w:color="auto"/>
                <w:right w:val="none" w:sz="0" w:space="0" w:color="auto"/>
              </w:divBdr>
            </w:div>
            <w:div w:id="633096552">
              <w:marLeft w:val="0"/>
              <w:marRight w:val="0"/>
              <w:marTop w:val="0"/>
              <w:marBottom w:val="0"/>
              <w:divBdr>
                <w:top w:val="none" w:sz="0" w:space="0" w:color="auto"/>
                <w:left w:val="none" w:sz="0" w:space="0" w:color="auto"/>
                <w:bottom w:val="none" w:sz="0" w:space="0" w:color="auto"/>
                <w:right w:val="none" w:sz="0" w:space="0" w:color="auto"/>
              </w:divBdr>
            </w:div>
            <w:div w:id="840004158">
              <w:marLeft w:val="0"/>
              <w:marRight w:val="0"/>
              <w:marTop w:val="0"/>
              <w:marBottom w:val="0"/>
              <w:divBdr>
                <w:top w:val="none" w:sz="0" w:space="0" w:color="auto"/>
                <w:left w:val="none" w:sz="0" w:space="0" w:color="auto"/>
                <w:bottom w:val="none" w:sz="0" w:space="0" w:color="auto"/>
                <w:right w:val="none" w:sz="0" w:space="0" w:color="auto"/>
              </w:divBdr>
            </w:div>
            <w:div w:id="1406999572">
              <w:marLeft w:val="0"/>
              <w:marRight w:val="0"/>
              <w:marTop w:val="0"/>
              <w:marBottom w:val="0"/>
              <w:divBdr>
                <w:top w:val="none" w:sz="0" w:space="0" w:color="auto"/>
                <w:left w:val="none" w:sz="0" w:space="0" w:color="auto"/>
                <w:bottom w:val="none" w:sz="0" w:space="0" w:color="auto"/>
                <w:right w:val="none" w:sz="0" w:space="0" w:color="auto"/>
              </w:divBdr>
            </w:div>
            <w:div w:id="959068987">
              <w:marLeft w:val="0"/>
              <w:marRight w:val="0"/>
              <w:marTop w:val="0"/>
              <w:marBottom w:val="0"/>
              <w:divBdr>
                <w:top w:val="none" w:sz="0" w:space="0" w:color="auto"/>
                <w:left w:val="none" w:sz="0" w:space="0" w:color="auto"/>
                <w:bottom w:val="none" w:sz="0" w:space="0" w:color="auto"/>
                <w:right w:val="none" w:sz="0" w:space="0" w:color="auto"/>
              </w:divBdr>
            </w:div>
            <w:div w:id="1782141781">
              <w:marLeft w:val="0"/>
              <w:marRight w:val="0"/>
              <w:marTop w:val="0"/>
              <w:marBottom w:val="0"/>
              <w:divBdr>
                <w:top w:val="none" w:sz="0" w:space="0" w:color="auto"/>
                <w:left w:val="none" w:sz="0" w:space="0" w:color="auto"/>
                <w:bottom w:val="none" w:sz="0" w:space="0" w:color="auto"/>
                <w:right w:val="none" w:sz="0" w:space="0" w:color="auto"/>
              </w:divBdr>
            </w:div>
            <w:div w:id="2113937760">
              <w:marLeft w:val="0"/>
              <w:marRight w:val="0"/>
              <w:marTop w:val="0"/>
              <w:marBottom w:val="0"/>
              <w:divBdr>
                <w:top w:val="none" w:sz="0" w:space="0" w:color="auto"/>
                <w:left w:val="none" w:sz="0" w:space="0" w:color="auto"/>
                <w:bottom w:val="none" w:sz="0" w:space="0" w:color="auto"/>
                <w:right w:val="none" w:sz="0" w:space="0" w:color="auto"/>
              </w:divBdr>
            </w:div>
            <w:div w:id="1824662639">
              <w:marLeft w:val="0"/>
              <w:marRight w:val="0"/>
              <w:marTop w:val="0"/>
              <w:marBottom w:val="0"/>
              <w:divBdr>
                <w:top w:val="none" w:sz="0" w:space="0" w:color="auto"/>
                <w:left w:val="none" w:sz="0" w:space="0" w:color="auto"/>
                <w:bottom w:val="none" w:sz="0" w:space="0" w:color="auto"/>
                <w:right w:val="none" w:sz="0" w:space="0" w:color="auto"/>
              </w:divBdr>
            </w:div>
            <w:div w:id="1299338695">
              <w:marLeft w:val="0"/>
              <w:marRight w:val="0"/>
              <w:marTop w:val="0"/>
              <w:marBottom w:val="0"/>
              <w:divBdr>
                <w:top w:val="none" w:sz="0" w:space="0" w:color="auto"/>
                <w:left w:val="none" w:sz="0" w:space="0" w:color="auto"/>
                <w:bottom w:val="none" w:sz="0" w:space="0" w:color="auto"/>
                <w:right w:val="none" w:sz="0" w:space="0" w:color="auto"/>
              </w:divBdr>
            </w:div>
            <w:div w:id="1617100902">
              <w:marLeft w:val="0"/>
              <w:marRight w:val="0"/>
              <w:marTop w:val="0"/>
              <w:marBottom w:val="0"/>
              <w:divBdr>
                <w:top w:val="none" w:sz="0" w:space="0" w:color="auto"/>
                <w:left w:val="none" w:sz="0" w:space="0" w:color="auto"/>
                <w:bottom w:val="none" w:sz="0" w:space="0" w:color="auto"/>
                <w:right w:val="none" w:sz="0" w:space="0" w:color="auto"/>
              </w:divBdr>
            </w:div>
            <w:div w:id="1266769839">
              <w:marLeft w:val="0"/>
              <w:marRight w:val="0"/>
              <w:marTop w:val="0"/>
              <w:marBottom w:val="0"/>
              <w:divBdr>
                <w:top w:val="none" w:sz="0" w:space="0" w:color="auto"/>
                <w:left w:val="none" w:sz="0" w:space="0" w:color="auto"/>
                <w:bottom w:val="none" w:sz="0" w:space="0" w:color="auto"/>
                <w:right w:val="none" w:sz="0" w:space="0" w:color="auto"/>
              </w:divBdr>
            </w:div>
            <w:div w:id="1944485588">
              <w:marLeft w:val="0"/>
              <w:marRight w:val="0"/>
              <w:marTop w:val="0"/>
              <w:marBottom w:val="0"/>
              <w:divBdr>
                <w:top w:val="none" w:sz="0" w:space="0" w:color="auto"/>
                <w:left w:val="none" w:sz="0" w:space="0" w:color="auto"/>
                <w:bottom w:val="none" w:sz="0" w:space="0" w:color="auto"/>
                <w:right w:val="none" w:sz="0" w:space="0" w:color="auto"/>
              </w:divBdr>
            </w:div>
            <w:div w:id="1239711565">
              <w:marLeft w:val="0"/>
              <w:marRight w:val="0"/>
              <w:marTop w:val="0"/>
              <w:marBottom w:val="0"/>
              <w:divBdr>
                <w:top w:val="none" w:sz="0" w:space="0" w:color="auto"/>
                <w:left w:val="none" w:sz="0" w:space="0" w:color="auto"/>
                <w:bottom w:val="none" w:sz="0" w:space="0" w:color="auto"/>
                <w:right w:val="none" w:sz="0" w:space="0" w:color="auto"/>
              </w:divBdr>
            </w:div>
            <w:div w:id="1627589049">
              <w:marLeft w:val="0"/>
              <w:marRight w:val="0"/>
              <w:marTop w:val="0"/>
              <w:marBottom w:val="0"/>
              <w:divBdr>
                <w:top w:val="none" w:sz="0" w:space="0" w:color="auto"/>
                <w:left w:val="none" w:sz="0" w:space="0" w:color="auto"/>
                <w:bottom w:val="none" w:sz="0" w:space="0" w:color="auto"/>
                <w:right w:val="none" w:sz="0" w:space="0" w:color="auto"/>
              </w:divBdr>
            </w:div>
            <w:div w:id="2076196991">
              <w:marLeft w:val="0"/>
              <w:marRight w:val="0"/>
              <w:marTop w:val="0"/>
              <w:marBottom w:val="0"/>
              <w:divBdr>
                <w:top w:val="none" w:sz="0" w:space="0" w:color="auto"/>
                <w:left w:val="none" w:sz="0" w:space="0" w:color="auto"/>
                <w:bottom w:val="none" w:sz="0" w:space="0" w:color="auto"/>
                <w:right w:val="none" w:sz="0" w:space="0" w:color="auto"/>
              </w:divBdr>
            </w:div>
            <w:div w:id="1481072870">
              <w:marLeft w:val="0"/>
              <w:marRight w:val="0"/>
              <w:marTop w:val="0"/>
              <w:marBottom w:val="0"/>
              <w:divBdr>
                <w:top w:val="none" w:sz="0" w:space="0" w:color="auto"/>
                <w:left w:val="none" w:sz="0" w:space="0" w:color="auto"/>
                <w:bottom w:val="none" w:sz="0" w:space="0" w:color="auto"/>
                <w:right w:val="none" w:sz="0" w:space="0" w:color="auto"/>
              </w:divBdr>
            </w:div>
            <w:div w:id="2035767237">
              <w:marLeft w:val="0"/>
              <w:marRight w:val="0"/>
              <w:marTop w:val="0"/>
              <w:marBottom w:val="0"/>
              <w:divBdr>
                <w:top w:val="none" w:sz="0" w:space="0" w:color="auto"/>
                <w:left w:val="none" w:sz="0" w:space="0" w:color="auto"/>
                <w:bottom w:val="none" w:sz="0" w:space="0" w:color="auto"/>
                <w:right w:val="none" w:sz="0" w:space="0" w:color="auto"/>
              </w:divBdr>
            </w:div>
            <w:div w:id="808672673">
              <w:marLeft w:val="0"/>
              <w:marRight w:val="0"/>
              <w:marTop w:val="0"/>
              <w:marBottom w:val="0"/>
              <w:divBdr>
                <w:top w:val="none" w:sz="0" w:space="0" w:color="auto"/>
                <w:left w:val="none" w:sz="0" w:space="0" w:color="auto"/>
                <w:bottom w:val="none" w:sz="0" w:space="0" w:color="auto"/>
                <w:right w:val="none" w:sz="0" w:space="0" w:color="auto"/>
              </w:divBdr>
            </w:div>
            <w:div w:id="478571283">
              <w:marLeft w:val="0"/>
              <w:marRight w:val="0"/>
              <w:marTop w:val="0"/>
              <w:marBottom w:val="0"/>
              <w:divBdr>
                <w:top w:val="none" w:sz="0" w:space="0" w:color="auto"/>
                <w:left w:val="none" w:sz="0" w:space="0" w:color="auto"/>
                <w:bottom w:val="none" w:sz="0" w:space="0" w:color="auto"/>
                <w:right w:val="none" w:sz="0" w:space="0" w:color="auto"/>
              </w:divBdr>
            </w:div>
            <w:div w:id="1431122689">
              <w:marLeft w:val="0"/>
              <w:marRight w:val="0"/>
              <w:marTop w:val="0"/>
              <w:marBottom w:val="0"/>
              <w:divBdr>
                <w:top w:val="none" w:sz="0" w:space="0" w:color="auto"/>
                <w:left w:val="none" w:sz="0" w:space="0" w:color="auto"/>
                <w:bottom w:val="none" w:sz="0" w:space="0" w:color="auto"/>
                <w:right w:val="none" w:sz="0" w:space="0" w:color="auto"/>
              </w:divBdr>
            </w:div>
            <w:div w:id="1064452285">
              <w:marLeft w:val="0"/>
              <w:marRight w:val="0"/>
              <w:marTop w:val="0"/>
              <w:marBottom w:val="0"/>
              <w:divBdr>
                <w:top w:val="none" w:sz="0" w:space="0" w:color="auto"/>
                <w:left w:val="none" w:sz="0" w:space="0" w:color="auto"/>
                <w:bottom w:val="none" w:sz="0" w:space="0" w:color="auto"/>
                <w:right w:val="none" w:sz="0" w:space="0" w:color="auto"/>
              </w:divBdr>
            </w:div>
            <w:div w:id="822355230">
              <w:marLeft w:val="0"/>
              <w:marRight w:val="0"/>
              <w:marTop w:val="0"/>
              <w:marBottom w:val="0"/>
              <w:divBdr>
                <w:top w:val="none" w:sz="0" w:space="0" w:color="auto"/>
                <w:left w:val="none" w:sz="0" w:space="0" w:color="auto"/>
                <w:bottom w:val="none" w:sz="0" w:space="0" w:color="auto"/>
                <w:right w:val="none" w:sz="0" w:space="0" w:color="auto"/>
              </w:divBdr>
            </w:div>
            <w:div w:id="308216654">
              <w:marLeft w:val="0"/>
              <w:marRight w:val="0"/>
              <w:marTop w:val="0"/>
              <w:marBottom w:val="0"/>
              <w:divBdr>
                <w:top w:val="none" w:sz="0" w:space="0" w:color="auto"/>
                <w:left w:val="none" w:sz="0" w:space="0" w:color="auto"/>
                <w:bottom w:val="none" w:sz="0" w:space="0" w:color="auto"/>
                <w:right w:val="none" w:sz="0" w:space="0" w:color="auto"/>
              </w:divBdr>
            </w:div>
            <w:div w:id="1540389989">
              <w:marLeft w:val="0"/>
              <w:marRight w:val="0"/>
              <w:marTop w:val="0"/>
              <w:marBottom w:val="0"/>
              <w:divBdr>
                <w:top w:val="none" w:sz="0" w:space="0" w:color="auto"/>
                <w:left w:val="none" w:sz="0" w:space="0" w:color="auto"/>
                <w:bottom w:val="none" w:sz="0" w:space="0" w:color="auto"/>
                <w:right w:val="none" w:sz="0" w:space="0" w:color="auto"/>
              </w:divBdr>
            </w:div>
            <w:div w:id="1618871064">
              <w:marLeft w:val="0"/>
              <w:marRight w:val="0"/>
              <w:marTop w:val="0"/>
              <w:marBottom w:val="0"/>
              <w:divBdr>
                <w:top w:val="none" w:sz="0" w:space="0" w:color="auto"/>
                <w:left w:val="none" w:sz="0" w:space="0" w:color="auto"/>
                <w:bottom w:val="none" w:sz="0" w:space="0" w:color="auto"/>
                <w:right w:val="none" w:sz="0" w:space="0" w:color="auto"/>
              </w:divBdr>
            </w:div>
            <w:div w:id="1218780887">
              <w:marLeft w:val="0"/>
              <w:marRight w:val="0"/>
              <w:marTop w:val="0"/>
              <w:marBottom w:val="0"/>
              <w:divBdr>
                <w:top w:val="none" w:sz="0" w:space="0" w:color="auto"/>
                <w:left w:val="none" w:sz="0" w:space="0" w:color="auto"/>
                <w:bottom w:val="none" w:sz="0" w:space="0" w:color="auto"/>
                <w:right w:val="none" w:sz="0" w:space="0" w:color="auto"/>
              </w:divBdr>
            </w:div>
            <w:div w:id="576979891">
              <w:marLeft w:val="0"/>
              <w:marRight w:val="0"/>
              <w:marTop w:val="0"/>
              <w:marBottom w:val="0"/>
              <w:divBdr>
                <w:top w:val="none" w:sz="0" w:space="0" w:color="auto"/>
                <w:left w:val="none" w:sz="0" w:space="0" w:color="auto"/>
                <w:bottom w:val="none" w:sz="0" w:space="0" w:color="auto"/>
                <w:right w:val="none" w:sz="0" w:space="0" w:color="auto"/>
              </w:divBdr>
            </w:div>
            <w:div w:id="2000501537">
              <w:marLeft w:val="0"/>
              <w:marRight w:val="0"/>
              <w:marTop w:val="0"/>
              <w:marBottom w:val="0"/>
              <w:divBdr>
                <w:top w:val="none" w:sz="0" w:space="0" w:color="auto"/>
                <w:left w:val="none" w:sz="0" w:space="0" w:color="auto"/>
                <w:bottom w:val="none" w:sz="0" w:space="0" w:color="auto"/>
                <w:right w:val="none" w:sz="0" w:space="0" w:color="auto"/>
              </w:divBdr>
            </w:div>
            <w:div w:id="186797801">
              <w:marLeft w:val="0"/>
              <w:marRight w:val="0"/>
              <w:marTop w:val="0"/>
              <w:marBottom w:val="0"/>
              <w:divBdr>
                <w:top w:val="none" w:sz="0" w:space="0" w:color="auto"/>
                <w:left w:val="none" w:sz="0" w:space="0" w:color="auto"/>
                <w:bottom w:val="none" w:sz="0" w:space="0" w:color="auto"/>
                <w:right w:val="none" w:sz="0" w:space="0" w:color="auto"/>
              </w:divBdr>
            </w:div>
            <w:div w:id="1592658272">
              <w:marLeft w:val="0"/>
              <w:marRight w:val="0"/>
              <w:marTop w:val="0"/>
              <w:marBottom w:val="0"/>
              <w:divBdr>
                <w:top w:val="none" w:sz="0" w:space="0" w:color="auto"/>
                <w:left w:val="none" w:sz="0" w:space="0" w:color="auto"/>
                <w:bottom w:val="none" w:sz="0" w:space="0" w:color="auto"/>
                <w:right w:val="none" w:sz="0" w:space="0" w:color="auto"/>
              </w:divBdr>
            </w:div>
            <w:div w:id="1055351506">
              <w:marLeft w:val="0"/>
              <w:marRight w:val="0"/>
              <w:marTop w:val="0"/>
              <w:marBottom w:val="0"/>
              <w:divBdr>
                <w:top w:val="none" w:sz="0" w:space="0" w:color="auto"/>
                <w:left w:val="none" w:sz="0" w:space="0" w:color="auto"/>
                <w:bottom w:val="none" w:sz="0" w:space="0" w:color="auto"/>
                <w:right w:val="none" w:sz="0" w:space="0" w:color="auto"/>
              </w:divBdr>
            </w:div>
            <w:div w:id="937640929">
              <w:marLeft w:val="0"/>
              <w:marRight w:val="0"/>
              <w:marTop w:val="0"/>
              <w:marBottom w:val="0"/>
              <w:divBdr>
                <w:top w:val="none" w:sz="0" w:space="0" w:color="auto"/>
                <w:left w:val="none" w:sz="0" w:space="0" w:color="auto"/>
                <w:bottom w:val="none" w:sz="0" w:space="0" w:color="auto"/>
                <w:right w:val="none" w:sz="0" w:space="0" w:color="auto"/>
              </w:divBdr>
            </w:div>
            <w:div w:id="581724989">
              <w:marLeft w:val="0"/>
              <w:marRight w:val="0"/>
              <w:marTop w:val="0"/>
              <w:marBottom w:val="0"/>
              <w:divBdr>
                <w:top w:val="none" w:sz="0" w:space="0" w:color="auto"/>
                <w:left w:val="none" w:sz="0" w:space="0" w:color="auto"/>
                <w:bottom w:val="none" w:sz="0" w:space="0" w:color="auto"/>
                <w:right w:val="none" w:sz="0" w:space="0" w:color="auto"/>
              </w:divBdr>
            </w:div>
            <w:div w:id="654918949">
              <w:marLeft w:val="0"/>
              <w:marRight w:val="0"/>
              <w:marTop w:val="0"/>
              <w:marBottom w:val="0"/>
              <w:divBdr>
                <w:top w:val="none" w:sz="0" w:space="0" w:color="auto"/>
                <w:left w:val="none" w:sz="0" w:space="0" w:color="auto"/>
                <w:bottom w:val="none" w:sz="0" w:space="0" w:color="auto"/>
                <w:right w:val="none" w:sz="0" w:space="0" w:color="auto"/>
              </w:divBdr>
            </w:div>
            <w:div w:id="698045504">
              <w:marLeft w:val="0"/>
              <w:marRight w:val="0"/>
              <w:marTop w:val="0"/>
              <w:marBottom w:val="0"/>
              <w:divBdr>
                <w:top w:val="none" w:sz="0" w:space="0" w:color="auto"/>
                <w:left w:val="none" w:sz="0" w:space="0" w:color="auto"/>
                <w:bottom w:val="none" w:sz="0" w:space="0" w:color="auto"/>
                <w:right w:val="none" w:sz="0" w:space="0" w:color="auto"/>
              </w:divBdr>
            </w:div>
            <w:div w:id="1063067652">
              <w:marLeft w:val="0"/>
              <w:marRight w:val="0"/>
              <w:marTop w:val="0"/>
              <w:marBottom w:val="0"/>
              <w:divBdr>
                <w:top w:val="none" w:sz="0" w:space="0" w:color="auto"/>
                <w:left w:val="none" w:sz="0" w:space="0" w:color="auto"/>
                <w:bottom w:val="none" w:sz="0" w:space="0" w:color="auto"/>
                <w:right w:val="none" w:sz="0" w:space="0" w:color="auto"/>
              </w:divBdr>
            </w:div>
            <w:div w:id="1206061312">
              <w:marLeft w:val="0"/>
              <w:marRight w:val="0"/>
              <w:marTop w:val="0"/>
              <w:marBottom w:val="0"/>
              <w:divBdr>
                <w:top w:val="none" w:sz="0" w:space="0" w:color="auto"/>
                <w:left w:val="none" w:sz="0" w:space="0" w:color="auto"/>
                <w:bottom w:val="none" w:sz="0" w:space="0" w:color="auto"/>
                <w:right w:val="none" w:sz="0" w:space="0" w:color="auto"/>
              </w:divBdr>
            </w:div>
            <w:div w:id="1341931113">
              <w:marLeft w:val="0"/>
              <w:marRight w:val="0"/>
              <w:marTop w:val="0"/>
              <w:marBottom w:val="0"/>
              <w:divBdr>
                <w:top w:val="none" w:sz="0" w:space="0" w:color="auto"/>
                <w:left w:val="none" w:sz="0" w:space="0" w:color="auto"/>
                <w:bottom w:val="none" w:sz="0" w:space="0" w:color="auto"/>
                <w:right w:val="none" w:sz="0" w:space="0" w:color="auto"/>
              </w:divBdr>
            </w:div>
            <w:div w:id="1396506823">
              <w:marLeft w:val="0"/>
              <w:marRight w:val="0"/>
              <w:marTop w:val="0"/>
              <w:marBottom w:val="0"/>
              <w:divBdr>
                <w:top w:val="none" w:sz="0" w:space="0" w:color="auto"/>
                <w:left w:val="none" w:sz="0" w:space="0" w:color="auto"/>
                <w:bottom w:val="none" w:sz="0" w:space="0" w:color="auto"/>
                <w:right w:val="none" w:sz="0" w:space="0" w:color="auto"/>
              </w:divBdr>
            </w:div>
            <w:div w:id="1740904907">
              <w:marLeft w:val="0"/>
              <w:marRight w:val="0"/>
              <w:marTop w:val="0"/>
              <w:marBottom w:val="0"/>
              <w:divBdr>
                <w:top w:val="none" w:sz="0" w:space="0" w:color="auto"/>
                <w:left w:val="none" w:sz="0" w:space="0" w:color="auto"/>
                <w:bottom w:val="none" w:sz="0" w:space="0" w:color="auto"/>
                <w:right w:val="none" w:sz="0" w:space="0" w:color="auto"/>
              </w:divBdr>
            </w:div>
            <w:div w:id="205991125">
              <w:marLeft w:val="0"/>
              <w:marRight w:val="0"/>
              <w:marTop w:val="0"/>
              <w:marBottom w:val="0"/>
              <w:divBdr>
                <w:top w:val="none" w:sz="0" w:space="0" w:color="auto"/>
                <w:left w:val="none" w:sz="0" w:space="0" w:color="auto"/>
                <w:bottom w:val="none" w:sz="0" w:space="0" w:color="auto"/>
                <w:right w:val="none" w:sz="0" w:space="0" w:color="auto"/>
              </w:divBdr>
            </w:div>
            <w:div w:id="1823306792">
              <w:marLeft w:val="0"/>
              <w:marRight w:val="0"/>
              <w:marTop w:val="0"/>
              <w:marBottom w:val="0"/>
              <w:divBdr>
                <w:top w:val="none" w:sz="0" w:space="0" w:color="auto"/>
                <w:left w:val="none" w:sz="0" w:space="0" w:color="auto"/>
                <w:bottom w:val="none" w:sz="0" w:space="0" w:color="auto"/>
                <w:right w:val="none" w:sz="0" w:space="0" w:color="auto"/>
              </w:divBdr>
            </w:div>
            <w:div w:id="1361054177">
              <w:marLeft w:val="0"/>
              <w:marRight w:val="0"/>
              <w:marTop w:val="0"/>
              <w:marBottom w:val="0"/>
              <w:divBdr>
                <w:top w:val="none" w:sz="0" w:space="0" w:color="auto"/>
                <w:left w:val="none" w:sz="0" w:space="0" w:color="auto"/>
                <w:bottom w:val="none" w:sz="0" w:space="0" w:color="auto"/>
                <w:right w:val="none" w:sz="0" w:space="0" w:color="auto"/>
              </w:divBdr>
            </w:div>
            <w:div w:id="90202948">
              <w:marLeft w:val="0"/>
              <w:marRight w:val="0"/>
              <w:marTop w:val="0"/>
              <w:marBottom w:val="0"/>
              <w:divBdr>
                <w:top w:val="none" w:sz="0" w:space="0" w:color="auto"/>
                <w:left w:val="none" w:sz="0" w:space="0" w:color="auto"/>
                <w:bottom w:val="none" w:sz="0" w:space="0" w:color="auto"/>
                <w:right w:val="none" w:sz="0" w:space="0" w:color="auto"/>
              </w:divBdr>
            </w:div>
            <w:div w:id="1547639987">
              <w:marLeft w:val="0"/>
              <w:marRight w:val="0"/>
              <w:marTop w:val="0"/>
              <w:marBottom w:val="0"/>
              <w:divBdr>
                <w:top w:val="none" w:sz="0" w:space="0" w:color="auto"/>
                <w:left w:val="none" w:sz="0" w:space="0" w:color="auto"/>
                <w:bottom w:val="none" w:sz="0" w:space="0" w:color="auto"/>
                <w:right w:val="none" w:sz="0" w:space="0" w:color="auto"/>
              </w:divBdr>
            </w:div>
            <w:div w:id="108358305">
              <w:marLeft w:val="0"/>
              <w:marRight w:val="0"/>
              <w:marTop w:val="0"/>
              <w:marBottom w:val="0"/>
              <w:divBdr>
                <w:top w:val="none" w:sz="0" w:space="0" w:color="auto"/>
                <w:left w:val="none" w:sz="0" w:space="0" w:color="auto"/>
                <w:bottom w:val="none" w:sz="0" w:space="0" w:color="auto"/>
                <w:right w:val="none" w:sz="0" w:space="0" w:color="auto"/>
              </w:divBdr>
            </w:div>
            <w:div w:id="1215314457">
              <w:marLeft w:val="0"/>
              <w:marRight w:val="0"/>
              <w:marTop w:val="0"/>
              <w:marBottom w:val="0"/>
              <w:divBdr>
                <w:top w:val="none" w:sz="0" w:space="0" w:color="auto"/>
                <w:left w:val="none" w:sz="0" w:space="0" w:color="auto"/>
                <w:bottom w:val="none" w:sz="0" w:space="0" w:color="auto"/>
                <w:right w:val="none" w:sz="0" w:space="0" w:color="auto"/>
              </w:divBdr>
            </w:div>
            <w:div w:id="1733775739">
              <w:marLeft w:val="0"/>
              <w:marRight w:val="0"/>
              <w:marTop w:val="0"/>
              <w:marBottom w:val="0"/>
              <w:divBdr>
                <w:top w:val="none" w:sz="0" w:space="0" w:color="auto"/>
                <w:left w:val="none" w:sz="0" w:space="0" w:color="auto"/>
                <w:bottom w:val="none" w:sz="0" w:space="0" w:color="auto"/>
                <w:right w:val="none" w:sz="0" w:space="0" w:color="auto"/>
              </w:divBdr>
            </w:div>
            <w:div w:id="2038698287">
              <w:marLeft w:val="0"/>
              <w:marRight w:val="0"/>
              <w:marTop w:val="0"/>
              <w:marBottom w:val="0"/>
              <w:divBdr>
                <w:top w:val="none" w:sz="0" w:space="0" w:color="auto"/>
                <w:left w:val="none" w:sz="0" w:space="0" w:color="auto"/>
                <w:bottom w:val="none" w:sz="0" w:space="0" w:color="auto"/>
                <w:right w:val="none" w:sz="0" w:space="0" w:color="auto"/>
              </w:divBdr>
            </w:div>
            <w:div w:id="1077092352">
              <w:marLeft w:val="0"/>
              <w:marRight w:val="0"/>
              <w:marTop w:val="0"/>
              <w:marBottom w:val="0"/>
              <w:divBdr>
                <w:top w:val="none" w:sz="0" w:space="0" w:color="auto"/>
                <w:left w:val="none" w:sz="0" w:space="0" w:color="auto"/>
                <w:bottom w:val="none" w:sz="0" w:space="0" w:color="auto"/>
                <w:right w:val="none" w:sz="0" w:space="0" w:color="auto"/>
              </w:divBdr>
            </w:div>
            <w:div w:id="734207888">
              <w:marLeft w:val="0"/>
              <w:marRight w:val="0"/>
              <w:marTop w:val="0"/>
              <w:marBottom w:val="0"/>
              <w:divBdr>
                <w:top w:val="none" w:sz="0" w:space="0" w:color="auto"/>
                <w:left w:val="none" w:sz="0" w:space="0" w:color="auto"/>
                <w:bottom w:val="none" w:sz="0" w:space="0" w:color="auto"/>
                <w:right w:val="none" w:sz="0" w:space="0" w:color="auto"/>
              </w:divBdr>
            </w:div>
            <w:div w:id="1853453175">
              <w:marLeft w:val="0"/>
              <w:marRight w:val="0"/>
              <w:marTop w:val="0"/>
              <w:marBottom w:val="0"/>
              <w:divBdr>
                <w:top w:val="none" w:sz="0" w:space="0" w:color="auto"/>
                <w:left w:val="none" w:sz="0" w:space="0" w:color="auto"/>
                <w:bottom w:val="none" w:sz="0" w:space="0" w:color="auto"/>
                <w:right w:val="none" w:sz="0" w:space="0" w:color="auto"/>
              </w:divBdr>
            </w:div>
            <w:div w:id="1123226878">
              <w:marLeft w:val="0"/>
              <w:marRight w:val="0"/>
              <w:marTop w:val="0"/>
              <w:marBottom w:val="0"/>
              <w:divBdr>
                <w:top w:val="none" w:sz="0" w:space="0" w:color="auto"/>
                <w:left w:val="none" w:sz="0" w:space="0" w:color="auto"/>
                <w:bottom w:val="none" w:sz="0" w:space="0" w:color="auto"/>
                <w:right w:val="none" w:sz="0" w:space="0" w:color="auto"/>
              </w:divBdr>
            </w:div>
            <w:div w:id="1925842766">
              <w:marLeft w:val="0"/>
              <w:marRight w:val="0"/>
              <w:marTop w:val="0"/>
              <w:marBottom w:val="0"/>
              <w:divBdr>
                <w:top w:val="none" w:sz="0" w:space="0" w:color="auto"/>
                <w:left w:val="none" w:sz="0" w:space="0" w:color="auto"/>
                <w:bottom w:val="none" w:sz="0" w:space="0" w:color="auto"/>
                <w:right w:val="none" w:sz="0" w:space="0" w:color="auto"/>
              </w:divBdr>
            </w:div>
            <w:div w:id="1475878345">
              <w:marLeft w:val="0"/>
              <w:marRight w:val="0"/>
              <w:marTop w:val="0"/>
              <w:marBottom w:val="0"/>
              <w:divBdr>
                <w:top w:val="none" w:sz="0" w:space="0" w:color="auto"/>
                <w:left w:val="none" w:sz="0" w:space="0" w:color="auto"/>
                <w:bottom w:val="none" w:sz="0" w:space="0" w:color="auto"/>
                <w:right w:val="none" w:sz="0" w:space="0" w:color="auto"/>
              </w:divBdr>
            </w:div>
            <w:div w:id="843084021">
              <w:marLeft w:val="0"/>
              <w:marRight w:val="0"/>
              <w:marTop w:val="0"/>
              <w:marBottom w:val="0"/>
              <w:divBdr>
                <w:top w:val="none" w:sz="0" w:space="0" w:color="auto"/>
                <w:left w:val="none" w:sz="0" w:space="0" w:color="auto"/>
                <w:bottom w:val="none" w:sz="0" w:space="0" w:color="auto"/>
                <w:right w:val="none" w:sz="0" w:space="0" w:color="auto"/>
              </w:divBdr>
            </w:div>
            <w:div w:id="240018976">
              <w:marLeft w:val="0"/>
              <w:marRight w:val="0"/>
              <w:marTop w:val="0"/>
              <w:marBottom w:val="0"/>
              <w:divBdr>
                <w:top w:val="none" w:sz="0" w:space="0" w:color="auto"/>
                <w:left w:val="none" w:sz="0" w:space="0" w:color="auto"/>
                <w:bottom w:val="none" w:sz="0" w:space="0" w:color="auto"/>
                <w:right w:val="none" w:sz="0" w:space="0" w:color="auto"/>
              </w:divBdr>
            </w:div>
            <w:div w:id="1911504892">
              <w:marLeft w:val="0"/>
              <w:marRight w:val="0"/>
              <w:marTop w:val="0"/>
              <w:marBottom w:val="0"/>
              <w:divBdr>
                <w:top w:val="none" w:sz="0" w:space="0" w:color="auto"/>
                <w:left w:val="none" w:sz="0" w:space="0" w:color="auto"/>
                <w:bottom w:val="none" w:sz="0" w:space="0" w:color="auto"/>
                <w:right w:val="none" w:sz="0" w:space="0" w:color="auto"/>
              </w:divBdr>
            </w:div>
            <w:div w:id="1381904025">
              <w:marLeft w:val="0"/>
              <w:marRight w:val="0"/>
              <w:marTop w:val="0"/>
              <w:marBottom w:val="0"/>
              <w:divBdr>
                <w:top w:val="none" w:sz="0" w:space="0" w:color="auto"/>
                <w:left w:val="none" w:sz="0" w:space="0" w:color="auto"/>
                <w:bottom w:val="none" w:sz="0" w:space="0" w:color="auto"/>
                <w:right w:val="none" w:sz="0" w:space="0" w:color="auto"/>
              </w:divBdr>
            </w:div>
            <w:div w:id="794955433">
              <w:marLeft w:val="0"/>
              <w:marRight w:val="0"/>
              <w:marTop w:val="0"/>
              <w:marBottom w:val="0"/>
              <w:divBdr>
                <w:top w:val="none" w:sz="0" w:space="0" w:color="auto"/>
                <w:left w:val="none" w:sz="0" w:space="0" w:color="auto"/>
                <w:bottom w:val="none" w:sz="0" w:space="0" w:color="auto"/>
                <w:right w:val="none" w:sz="0" w:space="0" w:color="auto"/>
              </w:divBdr>
            </w:div>
            <w:div w:id="1863979338">
              <w:marLeft w:val="0"/>
              <w:marRight w:val="0"/>
              <w:marTop w:val="0"/>
              <w:marBottom w:val="0"/>
              <w:divBdr>
                <w:top w:val="none" w:sz="0" w:space="0" w:color="auto"/>
                <w:left w:val="none" w:sz="0" w:space="0" w:color="auto"/>
                <w:bottom w:val="none" w:sz="0" w:space="0" w:color="auto"/>
                <w:right w:val="none" w:sz="0" w:space="0" w:color="auto"/>
              </w:divBdr>
            </w:div>
            <w:div w:id="1059355653">
              <w:marLeft w:val="0"/>
              <w:marRight w:val="0"/>
              <w:marTop w:val="0"/>
              <w:marBottom w:val="0"/>
              <w:divBdr>
                <w:top w:val="none" w:sz="0" w:space="0" w:color="auto"/>
                <w:left w:val="none" w:sz="0" w:space="0" w:color="auto"/>
                <w:bottom w:val="none" w:sz="0" w:space="0" w:color="auto"/>
                <w:right w:val="none" w:sz="0" w:space="0" w:color="auto"/>
              </w:divBdr>
            </w:div>
            <w:div w:id="1963150068">
              <w:marLeft w:val="0"/>
              <w:marRight w:val="0"/>
              <w:marTop w:val="0"/>
              <w:marBottom w:val="0"/>
              <w:divBdr>
                <w:top w:val="none" w:sz="0" w:space="0" w:color="auto"/>
                <w:left w:val="none" w:sz="0" w:space="0" w:color="auto"/>
                <w:bottom w:val="none" w:sz="0" w:space="0" w:color="auto"/>
                <w:right w:val="none" w:sz="0" w:space="0" w:color="auto"/>
              </w:divBdr>
            </w:div>
            <w:div w:id="128714533">
              <w:marLeft w:val="0"/>
              <w:marRight w:val="0"/>
              <w:marTop w:val="0"/>
              <w:marBottom w:val="0"/>
              <w:divBdr>
                <w:top w:val="none" w:sz="0" w:space="0" w:color="auto"/>
                <w:left w:val="none" w:sz="0" w:space="0" w:color="auto"/>
                <w:bottom w:val="none" w:sz="0" w:space="0" w:color="auto"/>
                <w:right w:val="none" w:sz="0" w:space="0" w:color="auto"/>
              </w:divBdr>
            </w:div>
            <w:div w:id="781725888">
              <w:marLeft w:val="0"/>
              <w:marRight w:val="0"/>
              <w:marTop w:val="0"/>
              <w:marBottom w:val="0"/>
              <w:divBdr>
                <w:top w:val="none" w:sz="0" w:space="0" w:color="auto"/>
                <w:left w:val="none" w:sz="0" w:space="0" w:color="auto"/>
                <w:bottom w:val="none" w:sz="0" w:space="0" w:color="auto"/>
                <w:right w:val="none" w:sz="0" w:space="0" w:color="auto"/>
              </w:divBdr>
            </w:div>
            <w:div w:id="1162508873">
              <w:marLeft w:val="0"/>
              <w:marRight w:val="0"/>
              <w:marTop w:val="0"/>
              <w:marBottom w:val="0"/>
              <w:divBdr>
                <w:top w:val="none" w:sz="0" w:space="0" w:color="auto"/>
                <w:left w:val="none" w:sz="0" w:space="0" w:color="auto"/>
                <w:bottom w:val="none" w:sz="0" w:space="0" w:color="auto"/>
                <w:right w:val="none" w:sz="0" w:space="0" w:color="auto"/>
              </w:divBdr>
            </w:div>
            <w:div w:id="2136560208">
              <w:marLeft w:val="0"/>
              <w:marRight w:val="0"/>
              <w:marTop w:val="0"/>
              <w:marBottom w:val="0"/>
              <w:divBdr>
                <w:top w:val="none" w:sz="0" w:space="0" w:color="auto"/>
                <w:left w:val="none" w:sz="0" w:space="0" w:color="auto"/>
                <w:bottom w:val="none" w:sz="0" w:space="0" w:color="auto"/>
                <w:right w:val="none" w:sz="0" w:space="0" w:color="auto"/>
              </w:divBdr>
            </w:div>
            <w:div w:id="1739590083">
              <w:marLeft w:val="0"/>
              <w:marRight w:val="0"/>
              <w:marTop w:val="0"/>
              <w:marBottom w:val="0"/>
              <w:divBdr>
                <w:top w:val="none" w:sz="0" w:space="0" w:color="auto"/>
                <w:left w:val="none" w:sz="0" w:space="0" w:color="auto"/>
                <w:bottom w:val="none" w:sz="0" w:space="0" w:color="auto"/>
                <w:right w:val="none" w:sz="0" w:space="0" w:color="auto"/>
              </w:divBdr>
            </w:div>
            <w:div w:id="422799876">
              <w:marLeft w:val="0"/>
              <w:marRight w:val="0"/>
              <w:marTop w:val="0"/>
              <w:marBottom w:val="0"/>
              <w:divBdr>
                <w:top w:val="none" w:sz="0" w:space="0" w:color="auto"/>
                <w:left w:val="none" w:sz="0" w:space="0" w:color="auto"/>
                <w:bottom w:val="none" w:sz="0" w:space="0" w:color="auto"/>
                <w:right w:val="none" w:sz="0" w:space="0" w:color="auto"/>
              </w:divBdr>
            </w:div>
            <w:div w:id="943222852">
              <w:marLeft w:val="0"/>
              <w:marRight w:val="0"/>
              <w:marTop w:val="0"/>
              <w:marBottom w:val="0"/>
              <w:divBdr>
                <w:top w:val="none" w:sz="0" w:space="0" w:color="auto"/>
                <w:left w:val="none" w:sz="0" w:space="0" w:color="auto"/>
                <w:bottom w:val="none" w:sz="0" w:space="0" w:color="auto"/>
                <w:right w:val="none" w:sz="0" w:space="0" w:color="auto"/>
              </w:divBdr>
            </w:div>
            <w:div w:id="110175211">
              <w:marLeft w:val="0"/>
              <w:marRight w:val="0"/>
              <w:marTop w:val="0"/>
              <w:marBottom w:val="0"/>
              <w:divBdr>
                <w:top w:val="none" w:sz="0" w:space="0" w:color="auto"/>
                <w:left w:val="none" w:sz="0" w:space="0" w:color="auto"/>
                <w:bottom w:val="none" w:sz="0" w:space="0" w:color="auto"/>
                <w:right w:val="none" w:sz="0" w:space="0" w:color="auto"/>
              </w:divBdr>
            </w:div>
            <w:div w:id="67849992">
              <w:marLeft w:val="0"/>
              <w:marRight w:val="0"/>
              <w:marTop w:val="0"/>
              <w:marBottom w:val="0"/>
              <w:divBdr>
                <w:top w:val="none" w:sz="0" w:space="0" w:color="auto"/>
                <w:left w:val="none" w:sz="0" w:space="0" w:color="auto"/>
                <w:bottom w:val="none" w:sz="0" w:space="0" w:color="auto"/>
                <w:right w:val="none" w:sz="0" w:space="0" w:color="auto"/>
              </w:divBdr>
            </w:div>
            <w:div w:id="347028306">
              <w:marLeft w:val="0"/>
              <w:marRight w:val="0"/>
              <w:marTop w:val="0"/>
              <w:marBottom w:val="0"/>
              <w:divBdr>
                <w:top w:val="none" w:sz="0" w:space="0" w:color="auto"/>
                <w:left w:val="none" w:sz="0" w:space="0" w:color="auto"/>
                <w:bottom w:val="none" w:sz="0" w:space="0" w:color="auto"/>
                <w:right w:val="none" w:sz="0" w:space="0" w:color="auto"/>
              </w:divBdr>
            </w:div>
            <w:div w:id="1342582215">
              <w:marLeft w:val="0"/>
              <w:marRight w:val="0"/>
              <w:marTop w:val="0"/>
              <w:marBottom w:val="0"/>
              <w:divBdr>
                <w:top w:val="none" w:sz="0" w:space="0" w:color="auto"/>
                <w:left w:val="none" w:sz="0" w:space="0" w:color="auto"/>
                <w:bottom w:val="none" w:sz="0" w:space="0" w:color="auto"/>
                <w:right w:val="none" w:sz="0" w:space="0" w:color="auto"/>
              </w:divBdr>
            </w:div>
            <w:div w:id="859007261">
              <w:marLeft w:val="0"/>
              <w:marRight w:val="0"/>
              <w:marTop w:val="0"/>
              <w:marBottom w:val="0"/>
              <w:divBdr>
                <w:top w:val="none" w:sz="0" w:space="0" w:color="auto"/>
                <w:left w:val="none" w:sz="0" w:space="0" w:color="auto"/>
                <w:bottom w:val="none" w:sz="0" w:space="0" w:color="auto"/>
                <w:right w:val="none" w:sz="0" w:space="0" w:color="auto"/>
              </w:divBdr>
            </w:div>
            <w:div w:id="919018945">
              <w:marLeft w:val="0"/>
              <w:marRight w:val="0"/>
              <w:marTop w:val="0"/>
              <w:marBottom w:val="0"/>
              <w:divBdr>
                <w:top w:val="none" w:sz="0" w:space="0" w:color="auto"/>
                <w:left w:val="none" w:sz="0" w:space="0" w:color="auto"/>
                <w:bottom w:val="none" w:sz="0" w:space="0" w:color="auto"/>
                <w:right w:val="none" w:sz="0" w:space="0" w:color="auto"/>
              </w:divBdr>
            </w:div>
            <w:div w:id="233706862">
              <w:marLeft w:val="0"/>
              <w:marRight w:val="0"/>
              <w:marTop w:val="0"/>
              <w:marBottom w:val="0"/>
              <w:divBdr>
                <w:top w:val="none" w:sz="0" w:space="0" w:color="auto"/>
                <w:left w:val="none" w:sz="0" w:space="0" w:color="auto"/>
                <w:bottom w:val="none" w:sz="0" w:space="0" w:color="auto"/>
                <w:right w:val="none" w:sz="0" w:space="0" w:color="auto"/>
              </w:divBdr>
            </w:div>
            <w:div w:id="924336525">
              <w:marLeft w:val="0"/>
              <w:marRight w:val="0"/>
              <w:marTop w:val="0"/>
              <w:marBottom w:val="0"/>
              <w:divBdr>
                <w:top w:val="none" w:sz="0" w:space="0" w:color="auto"/>
                <w:left w:val="none" w:sz="0" w:space="0" w:color="auto"/>
                <w:bottom w:val="none" w:sz="0" w:space="0" w:color="auto"/>
                <w:right w:val="none" w:sz="0" w:space="0" w:color="auto"/>
              </w:divBdr>
            </w:div>
            <w:div w:id="1659729473">
              <w:marLeft w:val="0"/>
              <w:marRight w:val="0"/>
              <w:marTop w:val="0"/>
              <w:marBottom w:val="0"/>
              <w:divBdr>
                <w:top w:val="none" w:sz="0" w:space="0" w:color="auto"/>
                <w:left w:val="none" w:sz="0" w:space="0" w:color="auto"/>
                <w:bottom w:val="none" w:sz="0" w:space="0" w:color="auto"/>
                <w:right w:val="none" w:sz="0" w:space="0" w:color="auto"/>
              </w:divBdr>
            </w:div>
            <w:div w:id="1273778475">
              <w:marLeft w:val="0"/>
              <w:marRight w:val="0"/>
              <w:marTop w:val="0"/>
              <w:marBottom w:val="0"/>
              <w:divBdr>
                <w:top w:val="none" w:sz="0" w:space="0" w:color="auto"/>
                <w:left w:val="none" w:sz="0" w:space="0" w:color="auto"/>
                <w:bottom w:val="none" w:sz="0" w:space="0" w:color="auto"/>
                <w:right w:val="none" w:sz="0" w:space="0" w:color="auto"/>
              </w:divBdr>
            </w:div>
            <w:div w:id="2027946751">
              <w:marLeft w:val="0"/>
              <w:marRight w:val="0"/>
              <w:marTop w:val="0"/>
              <w:marBottom w:val="0"/>
              <w:divBdr>
                <w:top w:val="none" w:sz="0" w:space="0" w:color="auto"/>
                <w:left w:val="none" w:sz="0" w:space="0" w:color="auto"/>
                <w:bottom w:val="none" w:sz="0" w:space="0" w:color="auto"/>
                <w:right w:val="none" w:sz="0" w:space="0" w:color="auto"/>
              </w:divBdr>
            </w:div>
            <w:div w:id="1716586494">
              <w:marLeft w:val="0"/>
              <w:marRight w:val="0"/>
              <w:marTop w:val="0"/>
              <w:marBottom w:val="0"/>
              <w:divBdr>
                <w:top w:val="none" w:sz="0" w:space="0" w:color="auto"/>
                <w:left w:val="none" w:sz="0" w:space="0" w:color="auto"/>
                <w:bottom w:val="none" w:sz="0" w:space="0" w:color="auto"/>
                <w:right w:val="none" w:sz="0" w:space="0" w:color="auto"/>
              </w:divBdr>
            </w:div>
            <w:div w:id="449595263">
              <w:marLeft w:val="0"/>
              <w:marRight w:val="0"/>
              <w:marTop w:val="0"/>
              <w:marBottom w:val="0"/>
              <w:divBdr>
                <w:top w:val="none" w:sz="0" w:space="0" w:color="auto"/>
                <w:left w:val="none" w:sz="0" w:space="0" w:color="auto"/>
                <w:bottom w:val="none" w:sz="0" w:space="0" w:color="auto"/>
                <w:right w:val="none" w:sz="0" w:space="0" w:color="auto"/>
              </w:divBdr>
            </w:div>
            <w:div w:id="1856380913">
              <w:marLeft w:val="0"/>
              <w:marRight w:val="0"/>
              <w:marTop w:val="0"/>
              <w:marBottom w:val="0"/>
              <w:divBdr>
                <w:top w:val="none" w:sz="0" w:space="0" w:color="auto"/>
                <w:left w:val="none" w:sz="0" w:space="0" w:color="auto"/>
                <w:bottom w:val="none" w:sz="0" w:space="0" w:color="auto"/>
                <w:right w:val="none" w:sz="0" w:space="0" w:color="auto"/>
              </w:divBdr>
            </w:div>
            <w:div w:id="1896315974">
              <w:marLeft w:val="0"/>
              <w:marRight w:val="0"/>
              <w:marTop w:val="0"/>
              <w:marBottom w:val="0"/>
              <w:divBdr>
                <w:top w:val="none" w:sz="0" w:space="0" w:color="auto"/>
                <w:left w:val="none" w:sz="0" w:space="0" w:color="auto"/>
                <w:bottom w:val="none" w:sz="0" w:space="0" w:color="auto"/>
                <w:right w:val="none" w:sz="0" w:space="0" w:color="auto"/>
              </w:divBdr>
            </w:div>
            <w:div w:id="713232389">
              <w:marLeft w:val="0"/>
              <w:marRight w:val="0"/>
              <w:marTop w:val="0"/>
              <w:marBottom w:val="0"/>
              <w:divBdr>
                <w:top w:val="none" w:sz="0" w:space="0" w:color="auto"/>
                <w:left w:val="none" w:sz="0" w:space="0" w:color="auto"/>
                <w:bottom w:val="none" w:sz="0" w:space="0" w:color="auto"/>
                <w:right w:val="none" w:sz="0" w:space="0" w:color="auto"/>
              </w:divBdr>
            </w:div>
            <w:div w:id="651325043">
              <w:marLeft w:val="0"/>
              <w:marRight w:val="0"/>
              <w:marTop w:val="0"/>
              <w:marBottom w:val="0"/>
              <w:divBdr>
                <w:top w:val="none" w:sz="0" w:space="0" w:color="auto"/>
                <w:left w:val="none" w:sz="0" w:space="0" w:color="auto"/>
                <w:bottom w:val="none" w:sz="0" w:space="0" w:color="auto"/>
                <w:right w:val="none" w:sz="0" w:space="0" w:color="auto"/>
              </w:divBdr>
            </w:div>
            <w:div w:id="1468621289">
              <w:marLeft w:val="0"/>
              <w:marRight w:val="0"/>
              <w:marTop w:val="0"/>
              <w:marBottom w:val="0"/>
              <w:divBdr>
                <w:top w:val="none" w:sz="0" w:space="0" w:color="auto"/>
                <w:left w:val="none" w:sz="0" w:space="0" w:color="auto"/>
                <w:bottom w:val="none" w:sz="0" w:space="0" w:color="auto"/>
                <w:right w:val="none" w:sz="0" w:space="0" w:color="auto"/>
              </w:divBdr>
            </w:div>
            <w:div w:id="1061639053">
              <w:marLeft w:val="0"/>
              <w:marRight w:val="0"/>
              <w:marTop w:val="0"/>
              <w:marBottom w:val="0"/>
              <w:divBdr>
                <w:top w:val="none" w:sz="0" w:space="0" w:color="auto"/>
                <w:left w:val="none" w:sz="0" w:space="0" w:color="auto"/>
                <w:bottom w:val="none" w:sz="0" w:space="0" w:color="auto"/>
                <w:right w:val="none" w:sz="0" w:space="0" w:color="auto"/>
              </w:divBdr>
            </w:div>
            <w:div w:id="1824663720">
              <w:marLeft w:val="0"/>
              <w:marRight w:val="0"/>
              <w:marTop w:val="0"/>
              <w:marBottom w:val="0"/>
              <w:divBdr>
                <w:top w:val="none" w:sz="0" w:space="0" w:color="auto"/>
                <w:left w:val="none" w:sz="0" w:space="0" w:color="auto"/>
                <w:bottom w:val="none" w:sz="0" w:space="0" w:color="auto"/>
                <w:right w:val="none" w:sz="0" w:space="0" w:color="auto"/>
              </w:divBdr>
            </w:div>
            <w:div w:id="977345524">
              <w:marLeft w:val="0"/>
              <w:marRight w:val="0"/>
              <w:marTop w:val="0"/>
              <w:marBottom w:val="0"/>
              <w:divBdr>
                <w:top w:val="none" w:sz="0" w:space="0" w:color="auto"/>
                <w:left w:val="none" w:sz="0" w:space="0" w:color="auto"/>
                <w:bottom w:val="none" w:sz="0" w:space="0" w:color="auto"/>
                <w:right w:val="none" w:sz="0" w:space="0" w:color="auto"/>
              </w:divBdr>
            </w:div>
            <w:div w:id="1580360233">
              <w:marLeft w:val="0"/>
              <w:marRight w:val="0"/>
              <w:marTop w:val="0"/>
              <w:marBottom w:val="0"/>
              <w:divBdr>
                <w:top w:val="none" w:sz="0" w:space="0" w:color="auto"/>
                <w:left w:val="none" w:sz="0" w:space="0" w:color="auto"/>
                <w:bottom w:val="none" w:sz="0" w:space="0" w:color="auto"/>
                <w:right w:val="none" w:sz="0" w:space="0" w:color="auto"/>
              </w:divBdr>
            </w:div>
            <w:div w:id="1461653379">
              <w:marLeft w:val="0"/>
              <w:marRight w:val="0"/>
              <w:marTop w:val="0"/>
              <w:marBottom w:val="0"/>
              <w:divBdr>
                <w:top w:val="none" w:sz="0" w:space="0" w:color="auto"/>
                <w:left w:val="none" w:sz="0" w:space="0" w:color="auto"/>
                <w:bottom w:val="none" w:sz="0" w:space="0" w:color="auto"/>
                <w:right w:val="none" w:sz="0" w:space="0" w:color="auto"/>
              </w:divBdr>
            </w:div>
            <w:div w:id="579797925">
              <w:marLeft w:val="0"/>
              <w:marRight w:val="0"/>
              <w:marTop w:val="0"/>
              <w:marBottom w:val="0"/>
              <w:divBdr>
                <w:top w:val="none" w:sz="0" w:space="0" w:color="auto"/>
                <w:left w:val="none" w:sz="0" w:space="0" w:color="auto"/>
                <w:bottom w:val="none" w:sz="0" w:space="0" w:color="auto"/>
                <w:right w:val="none" w:sz="0" w:space="0" w:color="auto"/>
              </w:divBdr>
            </w:div>
            <w:div w:id="1652513487">
              <w:marLeft w:val="0"/>
              <w:marRight w:val="0"/>
              <w:marTop w:val="0"/>
              <w:marBottom w:val="0"/>
              <w:divBdr>
                <w:top w:val="none" w:sz="0" w:space="0" w:color="auto"/>
                <w:left w:val="none" w:sz="0" w:space="0" w:color="auto"/>
                <w:bottom w:val="none" w:sz="0" w:space="0" w:color="auto"/>
                <w:right w:val="none" w:sz="0" w:space="0" w:color="auto"/>
              </w:divBdr>
            </w:div>
            <w:div w:id="1492401938">
              <w:marLeft w:val="0"/>
              <w:marRight w:val="0"/>
              <w:marTop w:val="0"/>
              <w:marBottom w:val="0"/>
              <w:divBdr>
                <w:top w:val="none" w:sz="0" w:space="0" w:color="auto"/>
                <w:left w:val="none" w:sz="0" w:space="0" w:color="auto"/>
                <w:bottom w:val="none" w:sz="0" w:space="0" w:color="auto"/>
                <w:right w:val="none" w:sz="0" w:space="0" w:color="auto"/>
              </w:divBdr>
            </w:div>
            <w:div w:id="1023092705">
              <w:marLeft w:val="0"/>
              <w:marRight w:val="0"/>
              <w:marTop w:val="0"/>
              <w:marBottom w:val="0"/>
              <w:divBdr>
                <w:top w:val="none" w:sz="0" w:space="0" w:color="auto"/>
                <w:left w:val="none" w:sz="0" w:space="0" w:color="auto"/>
                <w:bottom w:val="none" w:sz="0" w:space="0" w:color="auto"/>
                <w:right w:val="none" w:sz="0" w:space="0" w:color="auto"/>
              </w:divBdr>
            </w:div>
            <w:div w:id="1886409295">
              <w:marLeft w:val="0"/>
              <w:marRight w:val="0"/>
              <w:marTop w:val="0"/>
              <w:marBottom w:val="0"/>
              <w:divBdr>
                <w:top w:val="none" w:sz="0" w:space="0" w:color="auto"/>
                <w:left w:val="none" w:sz="0" w:space="0" w:color="auto"/>
                <w:bottom w:val="none" w:sz="0" w:space="0" w:color="auto"/>
                <w:right w:val="none" w:sz="0" w:space="0" w:color="auto"/>
              </w:divBdr>
            </w:div>
            <w:div w:id="1324040367">
              <w:marLeft w:val="0"/>
              <w:marRight w:val="0"/>
              <w:marTop w:val="0"/>
              <w:marBottom w:val="0"/>
              <w:divBdr>
                <w:top w:val="none" w:sz="0" w:space="0" w:color="auto"/>
                <w:left w:val="none" w:sz="0" w:space="0" w:color="auto"/>
                <w:bottom w:val="none" w:sz="0" w:space="0" w:color="auto"/>
                <w:right w:val="none" w:sz="0" w:space="0" w:color="auto"/>
              </w:divBdr>
            </w:div>
            <w:div w:id="386076284">
              <w:marLeft w:val="0"/>
              <w:marRight w:val="0"/>
              <w:marTop w:val="0"/>
              <w:marBottom w:val="0"/>
              <w:divBdr>
                <w:top w:val="none" w:sz="0" w:space="0" w:color="auto"/>
                <w:left w:val="none" w:sz="0" w:space="0" w:color="auto"/>
                <w:bottom w:val="none" w:sz="0" w:space="0" w:color="auto"/>
                <w:right w:val="none" w:sz="0" w:space="0" w:color="auto"/>
              </w:divBdr>
            </w:div>
            <w:div w:id="1240097525">
              <w:marLeft w:val="0"/>
              <w:marRight w:val="0"/>
              <w:marTop w:val="0"/>
              <w:marBottom w:val="0"/>
              <w:divBdr>
                <w:top w:val="none" w:sz="0" w:space="0" w:color="auto"/>
                <w:left w:val="none" w:sz="0" w:space="0" w:color="auto"/>
                <w:bottom w:val="none" w:sz="0" w:space="0" w:color="auto"/>
                <w:right w:val="none" w:sz="0" w:space="0" w:color="auto"/>
              </w:divBdr>
            </w:div>
            <w:div w:id="32467709">
              <w:marLeft w:val="0"/>
              <w:marRight w:val="0"/>
              <w:marTop w:val="0"/>
              <w:marBottom w:val="0"/>
              <w:divBdr>
                <w:top w:val="none" w:sz="0" w:space="0" w:color="auto"/>
                <w:left w:val="none" w:sz="0" w:space="0" w:color="auto"/>
                <w:bottom w:val="none" w:sz="0" w:space="0" w:color="auto"/>
                <w:right w:val="none" w:sz="0" w:space="0" w:color="auto"/>
              </w:divBdr>
            </w:div>
            <w:div w:id="135027650">
              <w:marLeft w:val="0"/>
              <w:marRight w:val="0"/>
              <w:marTop w:val="0"/>
              <w:marBottom w:val="0"/>
              <w:divBdr>
                <w:top w:val="none" w:sz="0" w:space="0" w:color="auto"/>
                <w:left w:val="none" w:sz="0" w:space="0" w:color="auto"/>
                <w:bottom w:val="none" w:sz="0" w:space="0" w:color="auto"/>
                <w:right w:val="none" w:sz="0" w:space="0" w:color="auto"/>
              </w:divBdr>
            </w:div>
            <w:div w:id="1221676074">
              <w:marLeft w:val="0"/>
              <w:marRight w:val="0"/>
              <w:marTop w:val="0"/>
              <w:marBottom w:val="0"/>
              <w:divBdr>
                <w:top w:val="none" w:sz="0" w:space="0" w:color="auto"/>
                <w:left w:val="none" w:sz="0" w:space="0" w:color="auto"/>
                <w:bottom w:val="none" w:sz="0" w:space="0" w:color="auto"/>
                <w:right w:val="none" w:sz="0" w:space="0" w:color="auto"/>
              </w:divBdr>
            </w:div>
            <w:div w:id="53939015">
              <w:marLeft w:val="0"/>
              <w:marRight w:val="0"/>
              <w:marTop w:val="0"/>
              <w:marBottom w:val="0"/>
              <w:divBdr>
                <w:top w:val="none" w:sz="0" w:space="0" w:color="auto"/>
                <w:left w:val="none" w:sz="0" w:space="0" w:color="auto"/>
                <w:bottom w:val="none" w:sz="0" w:space="0" w:color="auto"/>
                <w:right w:val="none" w:sz="0" w:space="0" w:color="auto"/>
              </w:divBdr>
            </w:div>
            <w:div w:id="767971492">
              <w:marLeft w:val="0"/>
              <w:marRight w:val="0"/>
              <w:marTop w:val="0"/>
              <w:marBottom w:val="0"/>
              <w:divBdr>
                <w:top w:val="none" w:sz="0" w:space="0" w:color="auto"/>
                <w:left w:val="none" w:sz="0" w:space="0" w:color="auto"/>
                <w:bottom w:val="none" w:sz="0" w:space="0" w:color="auto"/>
                <w:right w:val="none" w:sz="0" w:space="0" w:color="auto"/>
              </w:divBdr>
            </w:div>
            <w:div w:id="814613516">
              <w:marLeft w:val="0"/>
              <w:marRight w:val="0"/>
              <w:marTop w:val="0"/>
              <w:marBottom w:val="0"/>
              <w:divBdr>
                <w:top w:val="none" w:sz="0" w:space="0" w:color="auto"/>
                <w:left w:val="none" w:sz="0" w:space="0" w:color="auto"/>
                <w:bottom w:val="none" w:sz="0" w:space="0" w:color="auto"/>
                <w:right w:val="none" w:sz="0" w:space="0" w:color="auto"/>
              </w:divBdr>
            </w:div>
            <w:div w:id="1107776031">
              <w:marLeft w:val="0"/>
              <w:marRight w:val="0"/>
              <w:marTop w:val="0"/>
              <w:marBottom w:val="0"/>
              <w:divBdr>
                <w:top w:val="none" w:sz="0" w:space="0" w:color="auto"/>
                <w:left w:val="none" w:sz="0" w:space="0" w:color="auto"/>
                <w:bottom w:val="none" w:sz="0" w:space="0" w:color="auto"/>
                <w:right w:val="none" w:sz="0" w:space="0" w:color="auto"/>
              </w:divBdr>
            </w:div>
            <w:div w:id="2125537222">
              <w:marLeft w:val="0"/>
              <w:marRight w:val="0"/>
              <w:marTop w:val="0"/>
              <w:marBottom w:val="0"/>
              <w:divBdr>
                <w:top w:val="none" w:sz="0" w:space="0" w:color="auto"/>
                <w:left w:val="none" w:sz="0" w:space="0" w:color="auto"/>
                <w:bottom w:val="none" w:sz="0" w:space="0" w:color="auto"/>
                <w:right w:val="none" w:sz="0" w:space="0" w:color="auto"/>
              </w:divBdr>
            </w:div>
            <w:div w:id="1935477400">
              <w:marLeft w:val="0"/>
              <w:marRight w:val="0"/>
              <w:marTop w:val="0"/>
              <w:marBottom w:val="0"/>
              <w:divBdr>
                <w:top w:val="none" w:sz="0" w:space="0" w:color="auto"/>
                <w:left w:val="none" w:sz="0" w:space="0" w:color="auto"/>
                <w:bottom w:val="none" w:sz="0" w:space="0" w:color="auto"/>
                <w:right w:val="none" w:sz="0" w:space="0" w:color="auto"/>
              </w:divBdr>
            </w:div>
            <w:div w:id="1943757857">
              <w:marLeft w:val="0"/>
              <w:marRight w:val="0"/>
              <w:marTop w:val="0"/>
              <w:marBottom w:val="0"/>
              <w:divBdr>
                <w:top w:val="none" w:sz="0" w:space="0" w:color="auto"/>
                <w:left w:val="none" w:sz="0" w:space="0" w:color="auto"/>
                <w:bottom w:val="none" w:sz="0" w:space="0" w:color="auto"/>
                <w:right w:val="none" w:sz="0" w:space="0" w:color="auto"/>
              </w:divBdr>
            </w:div>
            <w:div w:id="1989818951">
              <w:marLeft w:val="0"/>
              <w:marRight w:val="0"/>
              <w:marTop w:val="0"/>
              <w:marBottom w:val="0"/>
              <w:divBdr>
                <w:top w:val="none" w:sz="0" w:space="0" w:color="auto"/>
                <w:left w:val="none" w:sz="0" w:space="0" w:color="auto"/>
                <w:bottom w:val="none" w:sz="0" w:space="0" w:color="auto"/>
                <w:right w:val="none" w:sz="0" w:space="0" w:color="auto"/>
              </w:divBdr>
            </w:div>
            <w:div w:id="1408727541">
              <w:marLeft w:val="0"/>
              <w:marRight w:val="0"/>
              <w:marTop w:val="0"/>
              <w:marBottom w:val="0"/>
              <w:divBdr>
                <w:top w:val="none" w:sz="0" w:space="0" w:color="auto"/>
                <w:left w:val="none" w:sz="0" w:space="0" w:color="auto"/>
                <w:bottom w:val="none" w:sz="0" w:space="0" w:color="auto"/>
                <w:right w:val="none" w:sz="0" w:space="0" w:color="auto"/>
              </w:divBdr>
            </w:div>
            <w:div w:id="1639414517">
              <w:marLeft w:val="0"/>
              <w:marRight w:val="0"/>
              <w:marTop w:val="0"/>
              <w:marBottom w:val="0"/>
              <w:divBdr>
                <w:top w:val="none" w:sz="0" w:space="0" w:color="auto"/>
                <w:left w:val="none" w:sz="0" w:space="0" w:color="auto"/>
                <w:bottom w:val="none" w:sz="0" w:space="0" w:color="auto"/>
                <w:right w:val="none" w:sz="0" w:space="0" w:color="auto"/>
              </w:divBdr>
            </w:div>
            <w:div w:id="924343633">
              <w:marLeft w:val="0"/>
              <w:marRight w:val="0"/>
              <w:marTop w:val="0"/>
              <w:marBottom w:val="0"/>
              <w:divBdr>
                <w:top w:val="none" w:sz="0" w:space="0" w:color="auto"/>
                <w:left w:val="none" w:sz="0" w:space="0" w:color="auto"/>
                <w:bottom w:val="none" w:sz="0" w:space="0" w:color="auto"/>
                <w:right w:val="none" w:sz="0" w:space="0" w:color="auto"/>
              </w:divBdr>
            </w:div>
            <w:div w:id="378014897">
              <w:marLeft w:val="0"/>
              <w:marRight w:val="0"/>
              <w:marTop w:val="0"/>
              <w:marBottom w:val="0"/>
              <w:divBdr>
                <w:top w:val="none" w:sz="0" w:space="0" w:color="auto"/>
                <w:left w:val="none" w:sz="0" w:space="0" w:color="auto"/>
                <w:bottom w:val="none" w:sz="0" w:space="0" w:color="auto"/>
                <w:right w:val="none" w:sz="0" w:space="0" w:color="auto"/>
              </w:divBdr>
            </w:div>
            <w:div w:id="2058964469">
              <w:marLeft w:val="0"/>
              <w:marRight w:val="0"/>
              <w:marTop w:val="0"/>
              <w:marBottom w:val="0"/>
              <w:divBdr>
                <w:top w:val="none" w:sz="0" w:space="0" w:color="auto"/>
                <w:left w:val="none" w:sz="0" w:space="0" w:color="auto"/>
                <w:bottom w:val="none" w:sz="0" w:space="0" w:color="auto"/>
                <w:right w:val="none" w:sz="0" w:space="0" w:color="auto"/>
              </w:divBdr>
            </w:div>
            <w:div w:id="1450079262">
              <w:marLeft w:val="0"/>
              <w:marRight w:val="0"/>
              <w:marTop w:val="0"/>
              <w:marBottom w:val="0"/>
              <w:divBdr>
                <w:top w:val="none" w:sz="0" w:space="0" w:color="auto"/>
                <w:left w:val="none" w:sz="0" w:space="0" w:color="auto"/>
                <w:bottom w:val="none" w:sz="0" w:space="0" w:color="auto"/>
                <w:right w:val="none" w:sz="0" w:space="0" w:color="auto"/>
              </w:divBdr>
            </w:div>
            <w:div w:id="1435058246">
              <w:marLeft w:val="0"/>
              <w:marRight w:val="0"/>
              <w:marTop w:val="0"/>
              <w:marBottom w:val="0"/>
              <w:divBdr>
                <w:top w:val="none" w:sz="0" w:space="0" w:color="auto"/>
                <w:left w:val="none" w:sz="0" w:space="0" w:color="auto"/>
                <w:bottom w:val="none" w:sz="0" w:space="0" w:color="auto"/>
                <w:right w:val="none" w:sz="0" w:space="0" w:color="auto"/>
              </w:divBdr>
            </w:div>
            <w:div w:id="1216500850">
              <w:marLeft w:val="0"/>
              <w:marRight w:val="0"/>
              <w:marTop w:val="0"/>
              <w:marBottom w:val="0"/>
              <w:divBdr>
                <w:top w:val="none" w:sz="0" w:space="0" w:color="auto"/>
                <w:left w:val="none" w:sz="0" w:space="0" w:color="auto"/>
                <w:bottom w:val="none" w:sz="0" w:space="0" w:color="auto"/>
                <w:right w:val="none" w:sz="0" w:space="0" w:color="auto"/>
              </w:divBdr>
            </w:div>
            <w:div w:id="1256863607">
              <w:marLeft w:val="0"/>
              <w:marRight w:val="0"/>
              <w:marTop w:val="0"/>
              <w:marBottom w:val="0"/>
              <w:divBdr>
                <w:top w:val="none" w:sz="0" w:space="0" w:color="auto"/>
                <w:left w:val="none" w:sz="0" w:space="0" w:color="auto"/>
                <w:bottom w:val="none" w:sz="0" w:space="0" w:color="auto"/>
                <w:right w:val="none" w:sz="0" w:space="0" w:color="auto"/>
              </w:divBdr>
            </w:div>
            <w:div w:id="1529486620">
              <w:marLeft w:val="0"/>
              <w:marRight w:val="0"/>
              <w:marTop w:val="0"/>
              <w:marBottom w:val="0"/>
              <w:divBdr>
                <w:top w:val="none" w:sz="0" w:space="0" w:color="auto"/>
                <w:left w:val="none" w:sz="0" w:space="0" w:color="auto"/>
                <w:bottom w:val="none" w:sz="0" w:space="0" w:color="auto"/>
                <w:right w:val="none" w:sz="0" w:space="0" w:color="auto"/>
              </w:divBdr>
            </w:div>
            <w:div w:id="1545558431">
              <w:marLeft w:val="0"/>
              <w:marRight w:val="0"/>
              <w:marTop w:val="0"/>
              <w:marBottom w:val="0"/>
              <w:divBdr>
                <w:top w:val="none" w:sz="0" w:space="0" w:color="auto"/>
                <w:left w:val="none" w:sz="0" w:space="0" w:color="auto"/>
                <w:bottom w:val="none" w:sz="0" w:space="0" w:color="auto"/>
                <w:right w:val="none" w:sz="0" w:space="0" w:color="auto"/>
              </w:divBdr>
            </w:div>
            <w:div w:id="1103258344">
              <w:marLeft w:val="0"/>
              <w:marRight w:val="0"/>
              <w:marTop w:val="0"/>
              <w:marBottom w:val="0"/>
              <w:divBdr>
                <w:top w:val="none" w:sz="0" w:space="0" w:color="auto"/>
                <w:left w:val="none" w:sz="0" w:space="0" w:color="auto"/>
                <w:bottom w:val="none" w:sz="0" w:space="0" w:color="auto"/>
                <w:right w:val="none" w:sz="0" w:space="0" w:color="auto"/>
              </w:divBdr>
            </w:div>
            <w:div w:id="380135154">
              <w:marLeft w:val="0"/>
              <w:marRight w:val="0"/>
              <w:marTop w:val="0"/>
              <w:marBottom w:val="0"/>
              <w:divBdr>
                <w:top w:val="none" w:sz="0" w:space="0" w:color="auto"/>
                <w:left w:val="none" w:sz="0" w:space="0" w:color="auto"/>
                <w:bottom w:val="none" w:sz="0" w:space="0" w:color="auto"/>
                <w:right w:val="none" w:sz="0" w:space="0" w:color="auto"/>
              </w:divBdr>
            </w:div>
            <w:div w:id="1964773209">
              <w:marLeft w:val="0"/>
              <w:marRight w:val="0"/>
              <w:marTop w:val="0"/>
              <w:marBottom w:val="0"/>
              <w:divBdr>
                <w:top w:val="none" w:sz="0" w:space="0" w:color="auto"/>
                <w:left w:val="none" w:sz="0" w:space="0" w:color="auto"/>
                <w:bottom w:val="none" w:sz="0" w:space="0" w:color="auto"/>
                <w:right w:val="none" w:sz="0" w:space="0" w:color="auto"/>
              </w:divBdr>
            </w:div>
            <w:div w:id="1592467783">
              <w:marLeft w:val="0"/>
              <w:marRight w:val="0"/>
              <w:marTop w:val="0"/>
              <w:marBottom w:val="0"/>
              <w:divBdr>
                <w:top w:val="none" w:sz="0" w:space="0" w:color="auto"/>
                <w:left w:val="none" w:sz="0" w:space="0" w:color="auto"/>
                <w:bottom w:val="none" w:sz="0" w:space="0" w:color="auto"/>
                <w:right w:val="none" w:sz="0" w:space="0" w:color="auto"/>
              </w:divBdr>
            </w:div>
            <w:div w:id="966812470">
              <w:marLeft w:val="0"/>
              <w:marRight w:val="0"/>
              <w:marTop w:val="0"/>
              <w:marBottom w:val="0"/>
              <w:divBdr>
                <w:top w:val="none" w:sz="0" w:space="0" w:color="auto"/>
                <w:left w:val="none" w:sz="0" w:space="0" w:color="auto"/>
                <w:bottom w:val="none" w:sz="0" w:space="0" w:color="auto"/>
                <w:right w:val="none" w:sz="0" w:space="0" w:color="auto"/>
              </w:divBdr>
            </w:div>
            <w:div w:id="764611356">
              <w:marLeft w:val="0"/>
              <w:marRight w:val="0"/>
              <w:marTop w:val="0"/>
              <w:marBottom w:val="0"/>
              <w:divBdr>
                <w:top w:val="none" w:sz="0" w:space="0" w:color="auto"/>
                <w:left w:val="none" w:sz="0" w:space="0" w:color="auto"/>
                <w:bottom w:val="none" w:sz="0" w:space="0" w:color="auto"/>
                <w:right w:val="none" w:sz="0" w:space="0" w:color="auto"/>
              </w:divBdr>
            </w:div>
            <w:div w:id="1222902999">
              <w:marLeft w:val="0"/>
              <w:marRight w:val="0"/>
              <w:marTop w:val="0"/>
              <w:marBottom w:val="0"/>
              <w:divBdr>
                <w:top w:val="none" w:sz="0" w:space="0" w:color="auto"/>
                <w:left w:val="none" w:sz="0" w:space="0" w:color="auto"/>
                <w:bottom w:val="none" w:sz="0" w:space="0" w:color="auto"/>
                <w:right w:val="none" w:sz="0" w:space="0" w:color="auto"/>
              </w:divBdr>
            </w:div>
            <w:div w:id="938835408">
              <w:marLeft w:val="0"/>
              <w:marRight w:val="0"/>
              <w:marTop w:val="0"/>
              <w:marBottom w:val="0"/>
              <w:divBdr>
                <w:top w:val="none" w:sz="0" w:space="0" w:color="auto"/>
                <w:left w:val="none" w:sz="0" w:space="0" w:color="auto"/>
                <w:bottom w:val="none" w:sz="0" w:space="0" w:color="auto"/>
                <w:right w:val="none" w:sz="0" w:space="0" w:color="auto"/>
              </w:divBdr>
            </w:div>
            <w:div w:id="1292327859">
              <w:marLeft w:val="0"/>
              <w:marRight w:val="0"/>
              <w:marTop w:val="0"/>
              <w:marBottom w:val="0"/>
              <w:divBdr>
                <w:top w:val="none" w:sz="0" w:space="0" w:color="auto"/>
                <w:left w:val="none" w:sz="0" w:space="0" w:color="auto"/>
                <w:bottom w:val="none" w:sz="0" w:space="0" w:color="auto"/>
                <w:right w:val="none" w:sz="0" w:space="0" w:color="auto"/>
              </w:divBdr>
            </w:div>
            <w:div w:id="246500322">
              <w:marLeft w:val="0"/>
              <w:marRight w:val="0"/>
              <w:marTop w:val="0"/>
              <w:marBottom w:val="0"/>
              <w:divBdr>
                <w:top w:val="none" w:sz="0" w:space="0" w:color="auto"/>
                <w:left w:val="none" w:sz="0" w:space="0" w:color="auto"/>
                <w:bottom w:val="none" w:sz="0" w:space="0" w:color="auto"/>
                <w:right w:val="none" w:sz="0" w:space="0" w:color="auto"/>
              </w:divBdr>
            </w:div>
            <w:div w:id="1296761940">
              <w:marLeft w:val="0"/>
              <w:marRight w:val="0"/>
              <w:marTop w:val="0"/>
              <w:marBottom w:val="0"/>
              <w:divBdr>
                <w:top w:val="none" w:sz="0" w:space="0" w:color="auto"/>
                <w:left w:val="none" w:sz="0" w:space="0" w:color="auto"/>
                <w:bottom w:val="none" w:sz="0" w:space="0" w:color="auto"/>
                <w:right w:val="none" w:sz="0" w:space="0" w:color="auto"/>
              </w:divBdr>
            </w:div>
            <w:div w:id="215359171">
              <w:marLeft w:val="0"/>
              <w:marRight w:val="0"/>
              <w:marTop w:val="0"/>
              <w:marBottom w:val="0"/>
              <w:divBdr>
                <w:top w:val="none" w:sz="0" w:space="0" w:color="auto"/>
                <w:left w:val="none" w:sz="0" w:space="0" w:color="auto"/>
                <w:bottom w:val="none" w:sz="0" w:space="0" w:color="auto"/>
                <w:right w:val="none" w:sz="0" w:space="0" w:color="auto"/>
              </w:divBdr>
            </w:div>
            <w:div w:id="826942816">
              <w:marLeft w:val="0"/>
              <w:marRight w:val="0"/>
              <w:marTop w:val="0"/>
              <w:marBottom w:val="0"/>
              <w:divBdr>
                <w:top w:val="none" w:sz="0" w:space="0" w:color="auto"/>
                <w:left w:val="none" w:sz="0" w:space="0" w:color="auto"/>
                <w:bottom w:val="none" w:sz="0" w:space="0" w:color="auto"/>
                <w:right w:val="none" w:sz="0" w:space="0" w:color="auto"/>
              </w:divBdr>
            </w:div>
            <w:div w:id="1957521578">
              <w:marLeft w:val="0"/>
              <w:marRight w:val="0"/>
              <w:marTop w:val="0"/>
              <w:marBottom w:val="0"/>
              <w:divBdr>
                <w:top w:val="none" w:sz="0" w:space="0" w:color="auto"/>
                <w:left w:val="none" w:sz="0" w:space="0" w:color="auto"/>
                <w:bottom w:val="none" w:sz="0" w:space="0" w:color="auto"/>
                <w:right w:val="none" w:sz="0" w:space="0" w:color="auto"/>
              </w:divBdr>
            </w:div>
            <w:div w:id="1935939700">
              <w:marLeft w:val="0"/>
              <w:marRight w:val="0"/>
              <w:marTop w:val="0"/>
              <w:marBottom w:val="0"/>
              <w:divBdr>
                <w:top w:val="none" w:sz="0" w:space="0" w:color="auto"/>
                <w:left w:val="none" w:sz="0" w:space="0" w:color="auto"/>
                <w:bottom w:val="none" w:sz="0" w:space="0" w:color="auto"/>
                <w:right w:val="none" w:sz="0" w:space="0" w:color="auto"/>
              </w:divBdr>
            </w:div>
            <w:div w:id="905992416">
              <w:marLeft w:val="0"/>
              <w:marRight w:val="0"/>
              <w:marTop w:val="0"/>
              <w:marBottom w:val="0"/>
              <w:divBdr>
                <w:top w:val="none" w:sz="0" w:space="0" w:color="auto"/>
                <w:left w:val="none" w:sz="0" w:space="0" w:color="auto"/>
                <w:bottom w:val="none" w:sz="0" w:space="0" w:color="auto"/>
                <w:right w:val="none" w:sz="0" w:space="0" w:color="auto"/>
              </w:divBdr>
            </w:div>
            <w:div w:id="868496786">
              <w:marLeft w:val="0"/>
              <w:marRight w:val="0"/>
              <w:marTop w:val="0"/>
              <w:marBottom w:val="0"/>
              <w:divBdr>
                <w:top w:val="none" w:sz="0" w:space="0" w:color="auto"/>
                <w:left w:val="none" w:sz="0" w:space="0" w:color="auto"/>
                <w:bottom w:val="none" w:sz="0" w:space="0" w:color="auto"/>
                <w:right w:val="none" w:sz="0" w:space="0" w:color="auto"/>
              </w:divBdr>
            </w:div>
            <w:div w:id="719522266">
              <w:marLeft w:val="0"/>
              <w:marRight w:val="0"/>
              <w:marTop w:val="0"/>
              <w:marBottom w:val="0"/>
              <w:divBdr>
                <w:top w:val="none" w:sz="0" w:space="0" w:color="auto"/>
                <w:left w:val="none" w:sz="0" w:space="0" w:color="auto"/>
                <w:bottom w:val="none" w:sz="0" w:space="0" w:color="auto"/>
                <w:right w:val="none" w:sz="0" w:space="0" w:color="auto"/>
              </w:divBdr>
            </w:div>
            <w:div w:id="147674918">
              <w:marLeft w:val="0"/>
              <w:marRight w:val="0"/>
              <w:marTop w:val="0"/>
              <w:marBottom w:val="0"/>
              <w:divBdr>
                <w:top w:val="none" w:sz="0" w:space="0" w:color="auto"/>
                <w:left w:val="none" w:sz="0" w:space="0" w:color="auto"/>
                <w:bottom w:val="none" w:sz="0" w:space="0" w:color="auto"/>
                <w:right w:val="none" w:sz="0" w:space="0" w:color="auto"/>
              </w:divBdr>
            </w:div>
            <w:div w:id="2123960533">
              <w:marLeft w:val="0"/>
              <w:marRight w:val="0"/>
              <w:marTop w:val="0"/>
              <w:marBottom w:val="0"/>
              <w:divBdr>
                <w:top w:val="none" w:sz="0" w:space="0" w:color="auto"/>
                <w:left w:val="none" w:sz="0" w:space="0" w:color="auto"/>
                <w:bottom w:val="none" w:sz="0" w:space="0" w:color="auto"/>
                <w:right w:val="none" w:sz="0" w:space="0" w:color="auto"/>
              </w:divBdr>
            </w:div>
            <w:div w:id="1057321373">
              <w:marLeft w:val="0"/>
              <w:marRight w:val="0"/>
              <w:marTop w:val="0"/>
              <w:marBottom w:val="0"/>
              <w:divBdr>
                <w:top w:val="none" w:sz="0" w:space="0" w:color="auto"/>
                <w:left w:val="none" w:sz="0" w:space="0" w:color="auto"/>
                <w:bottom w:val="none" w:sz="0" w:space="0" w:color="auto"/>
                <w:right w:val="none" w:sz="0" w:space="0" w:color="auto"/>
              </w:divBdr>
            </w:div>
            <w:div w:id="902370565">
              <w:marLeft w:val="0"/>
              <w:marRight w:val="0"/>
              <w:marTop w:val="0"/>
              <w:marBottom w:val="0"/>
              <w:divBdr>
                <w:top w:val="none" w:sz="0" w:space="0" w:color="auto"/>
                <w:left w:val="none" w:sz="0" w:space="0" w:color="auto"/>
                <w:bottom w:val="none" w:sz="0" w:space="0" w:color="auto"/>
                <w:right w:val="none" w:sz="0" w:space="0" w:color="auto"/>
              </w:divBdr>
            </w:div>
            <w:div w:id="3829214">
              <w:marLeft w:val="0"/>
              <w:marRight w:val="0"/>
              <w:marTop w:val="0"/>
              <w:marBottom w:val="0"/>
              <w:divBdr>
                <w:top w:val="none" w:sz="0" w:space="0" w:color="auto"/>
                <w:left w:val="none" w:sz="0" w:space="0" w:color="auto"/>
                <w:bottom w:val="none" w:sz="0" w:space="0" w:color="auto"/>
                <w:right w:val="none" w:sz="0" w:space="0" w:color="auto"/>
              </w:divBdr>
            </w:div>
            <w:div w:id="365833056">
              <w:marLeft w:val="0"/>
              <w:marRight w:val="0"/>
              <w:marTop w:val="0"/>
              <w:marBottom w:val="0"/>
              <w:divBdr>
                <w:top w:val="none" w:sz="0" w:space="0" w:color="auto"/>
                <w:left w:val="none" w:sz="0" w:space="0" w:color="auto"/>
                <w:bottom w:val="none" w:sz="0" w:space="0" w:color="auto"/>
                <w:right w:val="none" w:sz="0" w:space="0" w:color="auto"/>
              </w:divBdr>
            </w:div>
            <w:div w:id="589002527">
              <w:marLeft w:val="0"/>
              <w:marRight w:val="0"/>
              <w:marTop w:val="0"/>
              <w:marBottom w:val="0"/>
              <w:divBdr>
                <w:top w:val="none" w:sz="0" w:space="0" w:color="auto"/>
                <w:left w:val="none" w:sz="0" w:space="0" w:color="auto"/>
                <w:bottom w:val="none" w:sz="0" w:space="0" w:color="auto"/>
                <w:right w:val="none" w:sz="0" w:space="0" w:color="auto"/>
              </w:divBdr>
            </w:div>
            <w:div w:id="131602722">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
            <w:div w:id="1010451692">
              <w:marLeft w:val="0"/>
              <w:marRight w:val="0"/>
              <w:marTop w:val="0"/>
              <w:marBottom w:val="0"/>
              <w:divBdr>
                <w:top w:val="none" w:sz="0" w:space="0" w:color="auto"/>
                <w:left w:val="none" w:sz="0" w:space="0" w:color="auto"/>
                <w:bottom w:val="none" w:sz="0" w:space="0" w:color="auto"/>
                <w:right w:val="none" w:sz="0" w:space="0" w:color="auto"/>
              </w:divBdr>
            </w:div>
            <w:div w:id="573710154">
              <w:marLeft w:val="0"/>
              <w:marRight w:val="0"/>
              <w:marTop w:val="0"/>
              <w:marBottom w:val="0"/>
              <w:divBdr>
                <w:top w:val="none" w:sz="0" w:space="0" w:color="auto"/>
                <w:left w:val="none" w:sz="0" w:space="0" w:color="auto"/>
                <w:bottom w:val="none" w:sz="0" w:space="0" w:color="auto"/>
                <w:right w:val="none" w:sz="0" w:space="0" w:color="auto"/>
              </w:divBdr>
            </w:div>
            <w:div w:id="1915551763">
              <w:marLeft w:val="0"/>
              <w:marRight w:val="0"/>
              <w:marTop w:val="0"/>
              <w:marBottom w:val="0"/>
              <w:divBdr>
                <w:top w:val="none" w:sz="0" w:space="0" w:color="auto"/>
                <w:left w:val="none" w:sz="0" w:space="0" w:color="auto"/>
                <w:bottom w:val="none" w:sz="0" w:space="0" w:color="auto"/>
                <w:right w:val="none" w:sz="0" w:space="0" w:color="auto"/>
              </w:divBdr>
            </w:div>
            <w:div w:id="1501770966">
              <w:marLeft w:val="0"/>
              <w:marRight w:val="0"/>
              <w:marTop w:val="0"/>
              <w:marBottom w:val="0"/>
              <w:divBdr>
                <w:top w:val="none" w:sz="0" w:space="0" w:color="auto"/>
                <w:left w:val="none" w:sz="0" w:space="0" w:color="auto"/>
                <w:bottom w:val="none" w:sz="0" w:space="0" w:color="auto"/>
                <w:right w:val="none" w:sz="0" w:space="0" w:color="auto"/>
              </w:divBdr>
            </w:div>
            <w:div w:id="147677007">
              <w:marLeft w:val="0"/>
              <w:marRight w:val="0"/>
              <w:marTop w:val="0"/>
              <w:marBottom w:val="0"/>
              <w:divBdr>
                <w:top w:val="none" w:sz="0" w:space="0" w:color="auto"/>
                <w:left w:val="none" w:sz="0" w:space="0" w:color="auto"/>
                <w:bottom w:val="none" w:sz="0" w:space="0" w:color="auto"/>
                <w:right w:val="none" w:sz="0" w:space="0" w:color="auto"/>
              </w:divBdr>
            </w:div>
            <w:div w:id="1887445813">
              <w:marLeft w:val="0"/>
              <w:marRight w:val="0"/>
              <w:marTop w:val="0"/>
              <w:marBottom w:val="0"/>
              <w:divBdr>
                <w:top w:val="none" w:sz="0" w:space="0" w:color="auto"/>
                <w:left w:val="none" w:sz="0" w:space="0" w:color="auto"/>
                <w:bottom w:val="none" w:sz="0" w:space="0" w:color="auto"/>
                <w:right w:val="none" w:sz="0" w:space="0" w:color="auto"/>
              </w:divBdr>
            </w:div>
            <w:div w:id="1046562039">
              <w:marLeft w:val="0"/>
              <w:marRight w:val="0"/>
              <w:marTop w:val="0"/>
              <w:marBottom w:val="0"/>
              <w:divBdr>
                <w:top w:val="none" w:sz="0" w:space="0" w:color="auto"/>
                <w:left w:val="none" w:sz="0" w:space="0" w:color="auto"/>
                <w:bottom w:val="none" w:sz="0" w:space="0" w:color="auto"/>
                <w:right w:val="none" w:sz="0" w:space="0" w:color="auto"/>
              </w:divBdr>
            </w:div>
            <w:div w:id="1319774265">
              <w:marLeft w:val="0"/>
              <w:marRight w:val="0"/>
              <w:marTop w:val="0"/>
              <w:marBottom w:val="0"/>
              <w:divBdr>
                <w:top w:val="none" w:sz="0" w:space="0" w:color="auto"/>
                <w:left w:val="none" w:sz="0" w:space="0" w:color="auto"/>
                <w:bottom w:val="none" w:sz="0" w:space="0" w:color="auto"/>
                <w:right w:val="none" w:sz="0" w:space="0" w:color="auto"/>
              </w:divBdr>
            </w:div>
            <w:div w:id="638195744">
              <w:marLeft w:val="0"/>
              <w:marRight w:val="0"/>
              <w:marTop w:val="0"/>
              <w:marBottom w:val="0"/>
              <w:divBdr>
                <w:top w:val="none" w:sz="0" w:space="0" w:color="auto"/>
                <w:left w:val="none" w:sz="0" w:space="0" w:color="auto"/>
                <w:bottom w:val="none" w:sz="0" w:space="0" w:color="auto"/>
                <w:right w:val="none" w:sz="0" w:space="0" w:color="auto"/>
              </w:divBdr>
            </w:div>
            <w:div w:id="221984605">
              <w:marLeft w:val="0"/>
              <w:marRight w:val="0"/>
              <w:marTop w:val="0"/>
              <w:marBottom w:val="0"/>
              <w:divBdr>
                <w:top w:val="none" w:sz="0" w:space="0" w:color="auto"/>
                <w:left w:val="none" w:sz="0" w:space="0" w:color="auto"/>
                <w:bottom w:val="none" w:sz="0" w:space="0" w:color="auto"/>
                <w:right w:val="none" w:sz="0" w:space="0" w:color="auto"/>
              </w:divBdr>
            </w:div>
            <w:div w:id="2003044235">
              <w:marLeft w:val="0"/>
              <w:marRight w:val="0"/>
              <w:marTop w:val="0"/>
              <w:marBottom w:val="0"/>
              <w:divBdr>
                <w:top w:val="none" w:sz="0" w:space="0" w:color="auto"/>
                <w:left w:val="none" w:sz="0" w:space="0" w:color="auto"/>
                <w:bottom w:val="none" w:sz="0" w:space="0" w:color="auto"/>
                <w:right w:val="none" w:sz="0" w:space="0" w:color="auto"/>
              </w:divBdr>
            </w:div>
            <w:div w:id="2024820100">
              <w:marLeft w:val="0"/>
              <w:marRight w:val="0"/>
              <w:marTop w:val="0"/>
              <w:marBottom w:val="0"/>
              <w:divBdr>
                <w:top w:val="none" w:sz="0" w:space="0" w:color="auto"/>
                <w:left w:val="none" w:sz="0" w:space="0" w:color="auto"/>
                <w:bottom w:val="none" w:sz="0" w:space="0" w:color="auto"/>
                <w:right w:val="none" w:sz="0" w:space="0" w:color="auto"/>
              </w:divBdr>
            </w:div>
            <w:div w:id="1577933920">
              <w:marLeft w:val="0"/>
              <w:marRight w:val="0"/>
              <w:marTop w:val="0"/>
              <w:marBottom w:val="0"/>
              <w:divBdr>
                <w:top w:val="none" w:sz="0" w:space="0" w:color="auto"/>
                <w:left w:val="none" w:sz="0" w:space="0" w:color="auto"/>
                <w:bottom w:val="none" w:sz="0" w:space="0" w:color="auto"/>
                <w:right w:val="none" w:sz="0" w:space="0" w:color="auto"/>
              </w:divBdr>
            </w:div>
            <w:div w:id="2011715641">
              <w:marLeft w:val="0"/>
              <w:marRight w:val="0"/>
              <w:marTop w:val="0"/>
              <w:marBottom w:val="0"/>
              <w:divBdr>
                <w:top w:val="none" w:sz="0" w:space="0" w:color="auto"/>
                <w:left w:val="none" w:sz="0" w:space="0" w:color="auto"/>
                <w:bottom w:val="none" w:sz="0" w:space="0" w:color="auto"/>
                <w:right w:val="none" w:sz="0" w:space="0" w:color="auto"/>
              </w:divBdr>
            </w:div>
            <w:div w:id="654380805">
              <w:marLeft w:val="0"/>
              <w:marRight w:val="0"/>
              <w:marTop w:val="0"/>
              <w:marBottom w:val="0"/>
              <w:divBdr>
                <w:top w:val="none" w:sz="0" w:space="0" w:color="auto"/>
                <w:left w:val="none" w:sz="0" w:space="0" w:color="auto"/>
                <w:bottom w:val="none" w:sz="0" w:space="0" w:color="auto"/>
                <w:right w:val="none" w:sz="0" w:space="0" w:color="auto"/>
              </w:divBdr>
            </w:div>
            <w:div w:id="743334022">
              <w:marLeft w:val="0"/>
              <w:marRight w:val="0"/>
              <w:marTop w:val="0"/>
              <w:marBottom w:val="0"/>
              <w:divBdr>
                <w:top w:val="none" w:sz="0" w:space="0" w:color="auto"/>
                <w:left w:val="none" w:sz="0" w:space="0" w:color="auto"/>
                <w:bottom w:val="none" w:sz="0" w:space="0" w:color="auto"/>
                <w:right w:val="none" w:sz="0" w:space="0" w:color="auto"/>
              </w:divBdr>
            </w:div>
            <w:div w:id="575168693">
              <w:marLeft w:val="0"/>
              <w:marRight w:val="0"/>
              <w:marTop w:val="0"/>
              <w:marBottom w:val="0"/>
              <w:divBdr>
                <w:top w:val="none" w:sz="0" w:space="0" w:color="auto"/>
                <w:left w:val="none" w:sz="0" w:space="0" w:color="auto"/>
                <w:bottom w:val="none" w:sz="0" w:space="0" w:color="auto"/>
                <w:right w:val="none" w:sz="0" w:space="0" w:color="auto"/>
              </w:divBdr>
            </w:div>
            <w:div w:id="677461795">
              <w:marLeft w:val="0"/>
              <w:marRight w:val="0"/>
              <w:marTop w:val="0"/>
              <w:marBottom w:val="0"/>
              <w:divBdr>
                <w:top w:val="none" w:sz="0" w:space="0" w:color="auto"/>
                <w:left w:val="none" w:sz="0" w:space="0" w:color="auto"/>
                <w:bottom w:val="none" w:sz="0" w:space="0" w:color="auto"/>
                <w:right w:val="none" w:sz="0" w:space="0" w:color="auto"/>
              </w:divBdr>
            </w:div>
            <w:div w:id="814295615">
              <w:marLeft w:val="0"/>
              <w:marRight w:val="0"/>
              <w:marTop w:val="0"/>
              <w:marBottom w:val="0"/>
              <w:divBdr>
                <w:top w:val="none" w:sz="0" w:space="0" w:color="auto"/>
                <w:left w:val="none" w:sz="0" w:space="0" w:color="auto"/>
                <w:bottom w:val="none" w:sz="0" w:space="0" w:color="auto"/>
                <w:right w:val="none" w:sz="0" w:space="0" w:color="auto"/>
              </w:divBdr>
            </w:div>
            <w:div w:id="1404251992">
              <w:marLeft w:val="0"/>
              <w:marRight w:val="0"/>
              <w:marTop w:val="0"/>
              <w:marBottom w:val="0"/>
              <w:divBdr>
                <w:top w:val="none" w:sz="0" w:space="0" w:color="auto"/>
                <w:left w:val="none" w:sz="0" w:space="0" w:color="auto"/>
                <w:bottom w:val="none" w:sz="0" w:space="0" w:color="auto"/>
                <w:right w:val="none" w:sz="0" w:space="0" w:color="auto"/>
              </w:divBdr>
            </w:div>
            <w:div w:id="1473135093">
              <w:marLeft w:val="0"/>
              <w:marRight w:val="0"/>
              <w:marTop w:val="0"/>
              <w:marBottom w:val="0"/>
              <w:divBdr>
                <w:top w:val="none" w:sz="0" w:space="0" w:color="auto"/>
                <w:left w:val="none" w:sz="0" w:space="0" w:color="auto"/>
                <w:bottom w:val="none" w:sz="0" w:space="0" w:color="auto"/>
                <w:right w:val="none" w:sz="0" w:space="0" w:color="auto"/>
              </w:divBdr>
            </w:div>
            <w:div w:id="1633827391">
              <w:marLeft w:val="0"/>
              <w:marRight w:val="0"/>
              <w:marTop w:val="0"/>
              <w:marBottom w:val="0"/>
              <w:divBdr>
                <w:top w:val="none" w:sz="0" w:space="0" w:color="auto"/>
                <w:left w:val="none" w:sz="0" w:space="0" w:color="auto"/>
                <w:bottom w:val="none" w:sz="0" w:space="0" w:color="auto"/>
                <w:right w:val="none" w:sz="0" w:space="0" w:color="auto"/>
              </w:divBdr>
            </w:div>
            <w:div w:id="547453256">
              <w:marLeft w:val="0"/>
              <w:marRight w:val="0"/>
              <w:marTop w:val="0"/>
              <w:marBottom w:val="0"/>
              <w:divBdr>
                <w:top w:val="none" w:sz="0" w:space="0" w:color="auto"/>
                <w:left w:val="none" w:sz="0" w:space="0" w:color="auto"/>
                <w:bottom w:val="none" w:sz="0" w:space="0" w:color="auto"/>
                <w:right w:val="none" w:sz="0" w:space="0" w:color="auto"/>
              </w:divBdr>
            </w:div>
            <w:div w:id="1876305804">
              <w:marLeft w:val="0"/>
              <w:marRight w:val="0"/>
              <w:marTop w:val="0"/>
              <w:marBottom w:val="0"/>
              <w:divBdr>
                <w:top w:val="none" w:sz="0" w:space="0" w:color="auto"/>
                <w:left w:val="none" w:sz="0" w:space="0" w:color="auto"/>
                <w:bottom w:val="none" w:sz="0" w:space="0" w:color="auto"/>
                <w:right w:val="none" w:sz="0" w:space="0" w:color="auto"/>
              </w:divBdr>
            </w:div>
            <w:div w:id="1242451859">
              <w:marLeft w:val="0"/>
              <w:marRight w:val="0"/>
              <w:marTop w:val="0"/>
              <w:marBottom w:val="0"/>
              <w:divBdr>
                <w:top w:val="none" w:sz="0" w:space="0" w:color="auto"/>
                <w:left w:val="none" w:sz="0" w:space="0" w:color="auto"/>
                <w:bottom w:val="none" w:sz="0" w:space="0" w:color="auto"/>
                <w:right w:val="none" w:sz="0" w:space="0" w:color="auto"/>
              </w:divBdr>
            </w:div>
            <w:div w:id="1255820264">
              <w:marLeft w:val="0"/>
              <w:marRight w:val="0"/>
              <w:marTop w:val="0"/>
              <w:marBottom w:val="0"/>
              <w:divBdr>
                <w:top w:val="none" w:sz="0" w:space="0" w:color="auto"/>
                <w:left w:val="none" w:sz="0" w:space="0" w:color="auto"/>
                <w:bottom w:val="none" w:sz="0" w:space="0" w:color="auto"/>
                <w:right w:val="none" w:sz="0" w:space="0" w:color="auto"/>
              </w:divBdr>
            </w:div>
            <w:div w:id="740372384">
              <w:marLeft w:val="0"/>
              <w:marRight w:val="0"/>
              <w:marTop w:val="0"/>
              <w:marBottom w:val="0"/>
              <w:divBdr>
                <w:top w:val="none" w:sz="0" w:space="0" w:color="auto"/>
                <w:left w:val="none" w:sz="0" w:space="0" w:color="auto"/>
                <w:bottom w:val="none" w:sz="0" w:space="0" w:color="auto"/>
                <w:right w:val="none" w:sz="0" w:space="0" w:color="auto"/>
              </w:divBdr>
            </w:div>
            <w:div w:id="295259517">
              <w:marLeft w:val="0"/>
              <w:marRight w:val="0"/>
              <w:marTop w:val="0"/>
              <w:marBottom w:val="0"/>
              <w:divBdr>
                <w:top w:val="none" w:sz="0" w:space="0" w:color="auto"/>
                <w:left w:val="none" w:sz="0" w:space="0" w:color="auto"/>
                <w:bottom w:val="none" w:sz="0" w:space="0" w:color="auto"/>
                <w:right w:val="none" w:sz="0" w:space="0" w:color="auto"/>
              </w:divBdr>
            </w:div>
            <w:div w:id="1521317503">
              <w:marLeft w:val="0"/>
              <w:marRight w:val="0"/>
              <w:marTop w:val="0"/>
              <w:marBottom w:val="0"/>
              <w:divBdr>
                <w:top w:val="none" w:sz="0" w:space="0" w:color="auto"/>
                <w:left w:val="none" w:sz="0" w:space="0" w:color="auto"/>
                <w:bottom w:val="none" w:sz="0" w:space="0" w:color="auto"/>
                <w:right w:val="none" w:sz="0" w:space="0" w:color="auto"/>
              </w:divBdr>
            </w:div>
            <w:div w:id="537279854">
              <w:marLeft w:val="0"/>
              <w:marRight w:val="0"/>
              <w:marTop w:val="0"/>
              <w:marBottom w:val="0"/>
              <w:divBdr>
                <w:top w:val="none" w:sz="0" w:space="0" w:color="auto"/>
                <w:left w:val="none" w:sz="0" w:space="0" w:color="auto"/>
                <w:bottom w:val="none" w:sz="0" w:space="0" w:color="auto"/>
                <w:right w:val="none" w:sz="0" w:space="0" w:color="auto"/>
              </w:divBdr>
            </w:div>
            <w:div w:id="1291017618">
              <w:marLeft w:val="0"/>
              <w:marRight w:val="0"/>
              <w:marTop w:val="0"/>
              <w:marBottom w:val="0"/>
              <w:divBdr>
                <w:top w:val="none" w:sz="0" w:space="0" w:color="auto"/>
                <w:left w:val="none" w:sz="0" w:space="0" w:color="auto"/>
                <w:bottom w:val="none" w:sz="0" w:space="0" w:color="auto"/>
                <w:right w:val="none" w:sz="0" w:space="0" w:color="auto"/>
              </w:divBdr>
            </w:div>
            <w:div w:id="1500778845">
              <w:marLeft w:val="0"/>
              <w:marRight w:val="0"/>
              <w:marTop w:val="0"/>
              <w:marBottom w:val="0"/>
              <w:divBdr>
                <w:top w:val="none" w:sz="0" w:space="0" w:color="auto"/>
                <w:left w:val="none" w:sz="0" w:space="0" w:color="auto"/>
                <w:bottom w:val="none" w:sz="0" w:space="0" w:color="auto"/>
                <w:right w:val="none" w:sz="0" w:space="0" w:color="auto"/>
              </w:divBdr>
            </w:div>
            <w:div w:id="957446509">
              <w:marLeft w:val="0"/>
              <w:marRight w:val="0"/>
              <w:marTop w:val="0"/>
              <w:marBottom w:val="0"/>
              <w:divBdr>
                <w:top w:val="none" w:sz="0" w:space="0" w:color="auto"/>
                <w:left w:val="none" w:sz="0" w:space="0" w:color="auto"/>
                <w:bottom w:val="none" w:sz="0" w:space="0" w:color="auto"/>
                <w:right w:val="none" w:sz="0" w:space="0" w:color="auto"/>
              </w:divBdr>
            </w:div>
            <w:div w:id="1856992871">
              <w:marLeft w:val="0"/>
              <w:marRight w:val="0"/>
              <w:marTop w:val="0"/>
              <w:marBottom w:val="0"/>
              <w:divBdr>
                <w:top w:val="none" w:sz="0" w:space="0" w:color="auto"/>
                <w:left w:val="none" w:sz="0" w:space="0" w:color="auto"/>
                <w:bottom w:val="none" w:sz="0" w:space="0" w:color="auto"/>
                <w:right w:val="none" w:sz="0" w:space="0" w:color="auto"/>
              </w:divBdr>
            </w:div>
            <w:div w:id="114296961">
              <w:marLeft w:val="0"/>
              <w:marRight w:val="0"/>
              <w:marTop w:val="0"/>
              <w:marBottom w:val="0"/>
              <w:divBdr>
                <w:top w:val="none" w:sz="0" w:space="0" w:color="auto"/>
                <w:left w:val="none" w:sz="0" w:space="0" w:color="auto"/>
                <w:bottom w:val="none" w:sz="0" w:space="0" w:color="auto"/>
                <w:right w:val="none" w:sz="0" w:space="0" w:color="auto"/>
              </w:divBdr>
            </w:div>
            <w:div w:id="951548989">
              <w:marLeft w:val="0"/>
              <w:marRight w:val="0"/>
              <w:marTop w:val="0"/>
              <w:marBottom w:val="0"/>
              <w:divBdr>
                <w:top w:val="none" w:sz="0" w:space="0" w:color="auto"/>
                <w:left w:val="none" w:sz="0" w:space="0" w:color="auto"/>
                <w:bottom w:val="none" w:sz="0" w:space="0" w:color="auto"/>
                <w:right w:val="none" w:sz="0" w:space="0" w:color="auto"/>
              </w:divBdr>
            </w:div>
            <w:div w:id="1243032517">
              <w:marLeft w:val="0"/>
              <w:marRight w:val="0"/>
              <w:marTop w:val="0"/>
              <w:marBottom w:val="0"/>
              <w:divBdr>
                <w:top w:val="none" w:sz="0" w:space="0" w:color="auto"/>
                <w:left w:val="none" w:sz="0" w:space="0" w:color="auto"/>
                <w:bottom w:val="none" w:sz="0" w:space="0" w:color="auto"/>
                <w:right w:val="none" w:sz="0" w:space="0" w:color="auto"/>
              </w:divBdr>
            </w:div>
            <w:div w:id="1152713981">
              <w:marLeft w:val="0"/>
              <w:marRight w:val="0"/>
              <w:marTop w:val="0"/>
              <w:marBottom w:val="0"/>
              <w:divBdr>
                <w:top w:val="none" w:sz="0" w:space="0" w:color="auto"/>
                <w:left w:val="none" w:sz="0" w:space="0" w:color="auto"/>
                <w:bottom w:val="none" w:sz="0" w:space="0" w:color="auto"/>
                <w:right w:val="none" w:sz="0" w:space="0" w:color="auto"/>
              </w:divBdr>
            </w:div>
            <w:div w:id="1558206873">
              <w:marLeft w:val="0"/>
              <w:marRight w:val="0"/>
              <w:marTop w:val="0"/>
              <w:marBottom w:val="0"/>
              <w:divBdr>
                <w:top w:val="none" w:sz="0" w:space="0" w:color="auto"/>
                <w:left w:val="none" w:sz="0" w:space="0" w:color="auto"/>
                <w:bottom w:val="none" w:sz="0" w:space="0" w:color="auto"/>
                <w:right w:val="none" w:sz="0" w:space="0" w:color="auto"/>
              </w:divBdr>
            </w:div>
            <w:div w:id="1546411826">
              <w:marLeft w:val="0"/>
              <w:marRight w:val="0"/>
              <w:marTop w:val="0"/>
              <w:marBottom w:val="0"/>
              <w:divBdr>
                <w:top w:val="none" w:sz="0" w:space="0" w:color="auto"/>
                <w:left w:val="none" w:sz="0" w:space="0" w:color="auto"/>
                <w:bottom w:val="none" w:sz="0" w:space="0" w:color="auto"/>
                <w:right w:val="none" w:sz="0" w:space="0" w:color="auto"/>
              </w:divBdr>
            </w:div>
            <w:div w:id="713697222">
              <w:marLeft w:val="0"/>
              <w:marRight w:val="0"/>
              <w:marTop w:val="0"/>
              <w:marBottom w:val="0"/>
              <w:divBdr>
                <w:top w:val="none" w:sz="0" w:space="0" w:color="auto"/>
                <w:left w:val="none" w:sz="0" w:space="0" w:color="auto"/>
                <w:bottom w:val="none" w:sz="0" w:space="0" w:color="auto"/>
                <w:right w:val="none" w:sz="0" w:space="0" w:color="auto"/>
              </w:divBdr>
            </w:div>
            <w:div w:id="1897274876">
              <w:marLeft w:val="0"/>
              <w:marRight w:val="0"/>
              <w:marTop w:val="0"/>
              <w:marBottom w:val="0"/>
              <w:divBdr>
                <w:top w:val="none" w:sz="0" w:space="0" w:color="auto"/>
                <w:left w:val="none" w:sz="0" w:space="0" w:color="auto"/>
                <w:bottom w:val="none" w:sz="0" w:space="0" w:color="auto"/>
                <w:right w:val="none" w:sz="0" w:space="0" w:color="auto"/>
              </w:divBdr>
            </w:div>
            <w:div w:id="1483080657">
              <w:marLeft w:val="0"/>
              <w:marRight w:val="0"/>
              <w:marTop w:val="0"/>
              <w:marBottom w:val="0"/>
              <w:divBdr>
                <w:top w:val="none" w:sz="0" w:space="0" w:color="auto"/>
                <w:left w:val="none" w:sz="0" w:space="0" w:color="auto"/>
                <w:bottom w:val="none" w:sz="0" w:space="0" w:color="auto"/>
                <w:right w:val="none" w:sz="0" w:space="0" w:color="auto"/>
              </w:divBdr>
            </w:div>
            <w:div w:id="17851300">
              <w:marLeft w:val="0"/>
              <w:marRight w:val="0"/>
              <w:marTop w:val="0"/>
              <w:marBottom w:val="0"/>
              <w:divBdr>
                <w:top w:val="none" w:sz="0" w:space="0" w:color="auto"/>
                <w:left w:val="none" w:sz="0" w:space="0" w:color="auto"/>
                <w:bottom w:val="none" w:sz="0" w:space="0" w:color="auto"/>
                <w:right w:val="none" w:sz="0" w:space="0" w:color="auto"/>
              </w:divBdr>
            </w:div>
            <w:div w:id="596209730">
              <w:marLeft w:val="0"/>
              <w:marRight w:val="0"/>
              <w:marTop w:val="0"/>
              <w:marBottom w:val="0"/>
              <w:divBdr>
                <w:top w:val="none" w:sz="0" w:space="0" w:color="auto"/>
                <w:left w:val="none" w:sz="0" w:space="0" w:color="auto"/>
                <w:bottom w:val="none" w:sz="0" w:space="0" w:color="auto"/>
                <w:right w:val="none" w:sz="0" w:space="0" w:color="auto"/>
              </w:divBdr>
            </w:div>
            <w:div w:id="1131092659">
              <w:marLeft w:val="0"/>
              <w:marRight w:val="0"/>
              <w:marTop w:val="0"/>
              <w:marBottom w:val="0"/>
              <w:divBdr>
                <w:top w:val="none" w:sz="0" w:space="0" w:color="auto"/>
                <w:left w:val="none" w:sz="0" w:space="0" w:color="auto"/>
                <w:bottom w:val="none" w:sz="0" w:space="0" w:color="auto"/>
                <w:right w:val="none" w:sz="0" w:space="0" w:color="auto"/>
              </w:divBdr>
            </w:div>
            <w:div w:id="1201742582">
              <w:marLeft w:val="0"/>
              <w:marRight w:val="0"/>
              <w:marTop w:val="0"/>
              <w:marBottom w:val="0"/>
              <w:divBdr>
                <w:top w:val="none" w:sz="0" w:space="0" w:color="auto"/>
                <w:left w:val="none" w:sz="0" w:space="0" w:color="auto"/>
                <w:bottom w:val="none" w:sz="0" w:space="0" w:color="auto"/>
                <w:right w:val="none" w:sz="0" w:space="0" w:color="auto"/>
              </w:divBdr>
            </w:div>
            <w:div w:id="1359429160">
              <w:marLeft w:val="0"/>
              <w:marRight w:val="0"/>
              <w:marTop w:val="0"/>
              <w:marBottom w:val="0"/>
              <w:divBdr>
                <w:top w:val="none" w:sz="0" w:space="0" w:color="auto"/>
                <w:left w:val="none" w:sz="0" w:space="0" w:color="auto"/>
                <w:bottom w:val="none" w:sz="0" w:space="0" w:color="auto"/>
                <w:right w:val="none" w:sz="0" w:space="0" w:color="auto"/>
              </w:divBdr>
            </w:div>
            <w:div w:id="254629479">
              <w:marLeft w:val="0"/>
              <w:marRight w:val="0"/>
              <w:marTop w:val="0"/>
              <w:marBottom w:val="0"/>
              <w:divBdr>
                <w:top w:val="none" w:sz="0" w:space="0" w:color="auto"/>
                <w:left w:val="none" w:sz="0" w:space="0" w:color="auto"/>
                <w:bottom w:val="none" w:sz="0" w:space="0" w:color="auto"/>
                <w:right w:val="none" w:sz="0" w:space="0" w:color="auto"/>
              </w:divBdr>
            </w:div>
            <w:div w:id="1517034048">
              <w:marLeft w:val="0"/>
              <w:marRight w:val="0"/>
              <w:marTop w:val="0"/>
              <w:marBottom w:val="0"/>
              <w:divBdr>
                <w:top w:val="none" w:sz="0" w:space="0" w:color="auto"/>
                <w:left w:val="none" w:sz="0" w:space="0" w:color="auto"/>
                <w:bottom w:val="none" w:sz="0" w:space="0" w:color="auto"/>
                <w:right w:val="none" w:sz="0" w:space="0" w:color="auto"/>
              </w:divBdr>
            </w:div>
            <w:div w:id="264922050">
              <w:marLeft w:val="0"/>
              <w:marRight w:val="0"/>
              <w:marTop w:val="0"/>
              <w:marBottom w:val="0"/>
              <w:divBdr>
                <w:top w:val="none" w:sz="0" w:space="0" w:color="auto"/>
                <w:left w:val="none" w:sz="0" w:space="0" w:color="auto"/>
                <w:bottom w:val="none" w:sz="0" w:space="0" w:color="auto"/>
                <w:right w:val="none" w:sz="0" w:space="0" w:color="auto"/>
              </w:divBdr>
            </w:div>
            <w:div w:id="1066343040">
              <w:marLeft w:val="0"/>
              <w:marRight w:val="0"/>
              <w:marTop w:val="0"/>
              <w:marBottom w:val="0"/>
              <w:divBdr>
                <w:top w:val="none" w:sz="0" w:space="0" w:color="auto"/>
                <w:left w:val="none" w:sz="0" w:space="0" w:color="auto"/>
                <w:bottom w:val="none" w:sz="0" w:space="0" w:color="auto"/>
                <w:right w:val="none" w:sz="0" w:space="0" w:color="auto"/>
              </w:divBdr>
            </w:div>
            <w:div w:id="1004357878">
              <w:marLeft w:val="0"/>
              <w:marRight w:val="0"/>
              <w:marTop w:val="0"/>
              <w:marBottom w:val="0"/>
              <w:divBdr>
                <w:top w:val="none" w:sz="0" w:space="0" w:color="auto"/>
                <w:left w:val="none" w:sz="0" w:space="0" w:color="auto"/>
                <w:bottom w:val="none" w:sz="0" w:space="0" w:color="auto"/>
                <w:right w:val="none" w:sz="0" w:space="0" w:color="auto"/>
              </w:divBdr>
            </w:div>
            <w:div w:id="666370068">
              <w:marLeft w:val="0"/>
              <w:marRight w:val="0"/>
              <w:marTop w:val="0"/>
              <w:marBottom w:val="0"/>
              <w:divBdr>
                <w:top w:val="none" w:sz="0" w:space="0" w:color="auto"/>
                <w:left w:val="none" w:sz="0" w:space="0" w:color="auto"/>
                <w:bottom w:val="none" w:sz="0" w:space="0" w:color="auto"/>
                <w:right w:val="none" w:sz="0" w:space="0" w:color="auto"/>
              </w:divBdr>
            </w:div>
            <w:div w:id="338387247">
              <w:marLeft w:val="0"/>
              <w:marRight w:val="0"/>
              <w:marTop w:val="0"/>
              <w:marBottom w:val="0"/>
              <w:divBdr>
                <w:top w:val="none" w:sz="0" w:space="0" w:color="auto"/>
                <w:left w:val="none" w:sz="0" w:space="0" w:color="auto"/>
                <w:bottom w:val="none" w:sz="0" w:space="0" w:color="auto"/>
                <w:right w:val="none" w:sz="0" w:space="0" w:color="auto"/>
              </w:divBdr>
            </w:div>
            <w:div w:id="1799180003">
              <w:marLeft w:val="0"/>
              <w:marRight w:val="0"/>
              <w:marTop w:val="0"/>
              <w:marBottom w:val="0"/>
              <w:divBdr>
                <w:top w:val="none" w:sz="0" w:space="0" w:color="auto"/>
                <w:left w:val="none" w:sz="0" w:space="0" w:color="auto"/>
                <w:bottom w:val="none" w:sz="0" w:space="0" w:color="auto"/>
                <w:right w:val="none" w:sz="0" w:space="0" w:color="auto"/>
              </w:divBdr>
            </w:div>
            <w:div w:id="1890679468">
              <w:marLeft w:val="0"/>
              <w:marRight w:val="0"/>
              <w:marTop w:val="0"/>
              <w:marBottom w:val="0"/>
              <w:divBdr>
                <w:top w:val="none" w:sz="0" w:space="0" w:color="auto"/>
                <w:left w:val="none" w:sz="0" w:space="0" w:color="auto"/>
                <w:bottom w:val="none" w:sz="0" w:space="0" w:color="auto"/>
                <w:right w:val="none" w:sz="0" w:space="0" w:color="auto"/>
              </w:divBdr>
            </w:div>
            <w:div w:id="1094979772">
              <w:marLeft w:val="0"/>
              <w:marRight w:val="0"/>
              <w:marTop w:val="0"/>
              <w:marBottom w:val="0"/>
              <w:divBdr>
                <w:top w:val="none" w:sz="0" w:space="0" w:color="auto"/>
                <w:left w:val="none" w:sz="0" w:space="0" w:color="auto"/>
                <w:bottom w:val="none" w:sz="0" w:space="0" w:color="auto"/>
                <w:right w:val="none" w:sz="0" w:space="0" w:color="auto"/>
              </w:divBdr>
            </w:div>
            <w:div w:id="31921810">
              <w:marLeft w:val="0"/>
              <w:marRight w:val="0"/>
              <w:marTop w:val="0"/>
              <w:marBottom w:val="0"/>
              <w:divBdr>
                <w:top w:val="none" w:sz="0" w:space="0" w:color="auto"/>
                <w:left w:val="none" w:sz="0" w:space="0" w:color="auto"/>
                <w:bottom w:val="none" w:sz="0" w:space="0" w:color="auto"/>
                <w:right w:val="none" w:sz="0" w:space="0" w:color="auto"/>
              </w:divBdr>
            </w:div>
            <w:div w:id="2000039541">
              <w:marLeft w:val="0"/>
              <w:marRight w:val="0"/>
              <w:marTop w:val="0"/>
              <w:marBottom w:val="0"/>
              <w:divBdr>
                <w:top w:val="none" w:sz="0" w:space="0" w:color="auto"/>
                <w:left w:val="none" w:sz="0" w:space="0" w:color="auto"/>
                <w:bottom w:val="none" w:sz="0" w:space="0" w:color="auto"/>
                <w:right w:val="none" w:sz="0" w:space="0" w:color="auto"/>
              </w:divBdr>
            </w:div>
            <w:div w:id="1644888407">
              <w:marLeft w:val="0"/>
              <w:marRight w:val="0"/>
              <w:marTop w:val="0"/>
              <w:marBottom w:val="0"/>
              <w:divBdr>
                <w:top w:val="none" w:sz="0" w:space="0" w:color="auto"/>
                <w:left w:val="none" w:sz="0" w:space="0" w:color="auto"/>
                <w:bottom w:val="none" w:sz="0" w:space="0" w:color="auto"/>
                <w:right w:val="none" w:sz="0" w:space="0" w:color="auto"/>
              </w:divBdr>
            </w:div>
            <w:div w:id="1726179185">
              <w:marLeft w:val="0"/>
              <w:marRight w:val="0"/>
              <w:marTop w:val="0"/>
              <w:marBottom w:val="0"/>
              <w:divBdr>
                <w:top w:val="none" w:sz="0" w:space="0" w:color="auto"/>
                <w:left w:val="none" w:sz="0" w:space="0" w:color="auto"/>
                <w:bottom w:val="none" w:sz="0" w:space="0" w:color="auto"/>
                <w:right w:val="none" w:sz="0" w:space="0" w:color="auto"/>
              </w:divBdr>
            </w:div>
            <w:div w:id="1966305352">
              <w:marLeft w:val="0"/>
              <w:marRight w:val="0"/>
              <w:marTop w:val="0"/>
              <w:marBottom w:val="0"/>
              <w:divBdr>
                <w:top w:val="none" w:sz="0" w:space="0" w:color="auto"/>
                <w:left w:val="none" w:sz="0" w:space="0" w:color="auto"/>
                <w:bottom w:val="none" w:sz="0" w:space="0" w:color="auto"/>
                <w:right w:val="none" w:sz="0" w:space="0" w:color="auto"/>
              </w:divBdr>
            </w:div>
            <w:div w:id="800926093">
              <w:marLeft w:val="0"/>
              <w:marRight w:val="0"/>
              <w:marTop w:val="0"/>
              <w:marBottom w:val="0"/>
              <w:divBdr>
                <w:top w:val="none" w:sz="0" w:space="0" w:color="auto"/>
                <w:left w:val="none" w:sz="0" w:space="0" w:color="auto"/>
                <w:bottom w:val="none" w:sz="0" w:space="0" w:color="auto"/>
                <w:right w:val="none" w:sz="0" w:space="0" w:color="auto"/>
              </w:divBdr>
            </w:div>
            <w:div w:id="439498582">
              <w:marLeft w:val="0"/>
              <w:marRight w:val="0"/>
              <w:marTop w:val="0"/>
              <w:marBottom w:val="0"/>
              <w:divBdr>
                <w:top w:val="none" w:sz="0" w:space="0" w:color="auto"/>
                <w:left w:val="none" w:sz="0" w:space="0" w:color="auto"/>
                <w:bottom w:val="none" w:sz="0" w:space="0" w:color="auto"/>
                <w:right w:val="none" w:sz="0" w:space="0" w:color="auto"/>
              </w:divBdr>
            </w:div>
            <w:div w:id="52431185">
              <w:marLeft w:val="0"/>
              <w:marRight w:val="0"/>
              <w:marTop w:val="0"/>
              <w:marBottom w:val="0"/>
              <w:divBdr>
                <w:top w:val="none" w:sz="0" w:space="0" w:color="auto"/>
                <w:left w:val="none" w:sz="0" w:space="0" w:color="auto"/>
                <w:bottom w:val="none" w:sz="0" w:space="0" w:color="auto"/>
                <w:right w:val="none" w:sz="0" w:space="0" w:color="auto"/>
              </w:divBdr>
            </w:div>
            <w:div w:id="1970166846">
              <w:marLeft w:val="0"/>
              <w:marRight w:val="0"/>
              <w:marTop w:val="0"/>
              <w:marBottom w:val="0"/>
              <w:divBdr>
                <w:top w:val="none" w:sz="0" w:space="0" w:color="auto"/>
                <w:left w:val="none" w:sz="0" w:space="0" w:color="auto"/>
                <w:bottom w:val="none" w:sz="0" w:space="0" w:color="auto"/>
                <w:right w:val="none" w:sz="0" w:space="0" w:color="auto"/>
              </w:divBdr>
            </w:div>
            <w:div w:id="1328091332">
              <w:marLeft w:val="0"/>
              <w:marRight w:val="0"/>
              <w:marTop w:val="0"/>
              <w:marBottom w:val="0"/>
              <w:divBdr>
                <w:top w:val="none" w:sz="0" w:space="0" w:color="auto"/>
                <w:left w:val="none" w:sz="0" w:space="0" w:color="auto"/>
                <w:bottom w:val="none" w:sz="0" w:space="0" w:color="auto"/>
                <w:right w:val="none" w:sz="0" w:space="0" w:color="auto"/>
              </w:divBdr>
            </w:div>
            <w:div w:id="1043871369">
              <w:marLeft w:val="0"/>
              <w:marRight w:val="0"/>
              <w:marTop w:val="0"/>
              <w:marBottom w:val="0"/>
              <w:divBdr>
                <w:top w:val="none" w:sz="0" w:space="0" w:color="auto"/>
                <w:left w:val="none" w:sz="0" w:space="0" w:color="auto"/>
                <w:bottom w:val="none" w:sz="0" w:space="0" w:color="auto"/>
                <w:right w:val="none" w:sz="0" w:space="0" w:color="auto"/>
              </w:divBdr>
            </w:div>
            <w:div w:id="890270118">
              <w:marLeft w:val="0"/>
              <w:marRight w:val="0"/>
              <w:marTop w:val="0"/>
              <w:marBottom w:val="0"/>
              <w:divBdr>
                <w:top w:val="none" w:sz="0" w:space="0" w:color="auto"/>
                <w:left w:val="none" w:sz="0" w:space="0" w:color="auto"/>
                <w:bottom w:val="none" w:sz="0" w:space="0" w:color="auto"/>
                <w:right w:val="none" w:sz="0" w:space="0" w:color="auto"/>
              </w:divBdr>
            </w:div>
            <w:div w:id="113716459">
              <w:marLeft w:val="0"/>
              <w:marRight w:val="0"/>
              <w:marTop w:val="0"/>
              <w:marBottom w:val="0"/>
              <w:divBdr>
                <w:top w:val="none" w:sz="0" w:space="0" w:color="auto"/>
                <w:left w:val="none" w:sz="0" w:space="0" w:color="auto"/>
                <w:bottom w:val="none" w:sz="0" w:space="0" w:color="auto"/>
                <w:right w:val="none" w:sz="0" w:space="0" w:color="auto"/>
              </w:divBdr>
            </w:div>
            <w:div w:id="1395818321">
              <w:marLeft w:val="0"/>
              <w:marRight w:val="0"/>
              <w:marTop w:val="0"/>
              <w:marBottom w:val="0"/>
              <w:divBdr>
                <w:top w:val="none" w:sz="0" w:space="0" w:color="auto"/>
                <w:left w:val="none" w:sz="0" w:space="0" w:color="auto"/>
                <w:bottom w:val="none" w:sz="0" w:space="0" w:color="auto"/>
                <w:right w:val="none" w:sz="0" w:space="0" w:color="auto"/>
              </w:divBdr>
            </w:div>
            <w:div w:id="2106731735">
              <w:marLeft w:val="0"/>
              <w:marRight w:val="0"/>
              <w:marTop w:val="0"/>
              <w:marBottom w:val="0"/>
              <w:divBdr>
                <w:top w:val="none" w:sz="0" w:space="0" w:color="auto"/>
                <w:left w:val="none" w:sz="0" w:space="0" w:color="auto"/>
                <w:bottom w:val="none" w:sz="0" w:space="0" w:color="auto"/>
                <w:right w:val="none" w:sz="0" w:space="0" w:color="auto"/>
              </w:divBdr>
            </w:div>
            <w:div w:id="1264605139">
              <w:marLeft w:val="0"/>
              <w:marRight w:val="0"/>
              <w:marTop w:val="0"/>
              <w:marBottom w:val="0"/>
              <w:divBdr>
                <w:top w:val="none" w:sz="0" w:space="0" w:color="auto"/>
                <w:left w:val="none" w:sz="0" w:space="0" w:color="auto"/>
                <w:bottom w:val="none" w:sz="0" w:space="0" w:color="auto"/>
                <w:right w:val="none" w:sz="0" w:space="0" w:color="auto"/>
              </w:divBdr>
            </w:div>
            <w:div w:id="1849711978">
              <w:marLeft w:val="0"/>
              <w:marRight w:val="0"/>
              <w:marTop w:val="0"/>
              <w:marBottom w:val="0"/>
              <w:divBdr>
                <w:top w:val="none" w:sz="0" w:space="0" w:color="auto"/>
                <w:left w:val="none" w:sz="0" w:space="0" w:color="auto"/>
                <w:bottom w:val="none" w:sz="0" w:space="0" w:color="auto"/>
                <w:right w:val="none" w:sz="0" w:space="0" w:color="auto"/>
              </w:divBdr>
            </w:div>
            <w:div w:id="1482234974">
              <w:marLeft w:val="0"/>
              <w:marRight w:val="0"/>
              <w:marTop w:val="0"/>
              <w:marBottom w:val="0"/>
              <w:divBdr>
                <w:top w:val="none" w:sz="0" w:space="0" w:color="auto"/>
                <w:left w:val="none" w:sz="0" w:space="0" w:color="auto"/>
                <w:bottom w:val="none" w:sz="0" w:space="0" w:color="auto"/>
                <w:right w:val="none" w:sz="0" w:space="0" w:color="auto"/>
              </w:divBdr>
            </w:div>
            <w:div w:id="1651326200">
              <w:marLeft w:val="0"/>
              <w:marRight w:val="0"/>
              <w:marTop w:val="0"/>
              <w:marBottom w:val="0"/>
              <w:divBdr>
                <w:top w:val="none" w:sz="0" w:space="0" w:color="auto"/>
                <w:left w:val="none" w:sz="0" w:space="0" w:color="auto"/>
                <w:bottom w:val="none" w:sz="0" w:space="0" w:color="auto"/>
                <w:right w:val="none" w:sz="0" w:space="0" w:color="auto"/>
              </w:divBdr>
            </w:div>
            <w:div w:id="105657471">
              <w:marLeft w:val="0"/>
              <w:marRight w:val="0"/>
              <w:marTop w:val="0"/>
              <w:marBottom w:val="0"/>
              <w:divBdr>
                <w:top w:val="none" w:sz="0" w:space="0" w:color="auto"/>
                <w:left w:val="none" w:sz="0" w:space="0" w:color="auto"/>
                <w:bottom w:val="none" w:sz="0" w:space="0" w:color="auto"/>
                <w:right w:val="none" w:sz="0" w:space="0" w:color="auto"/>
              </w:divBdr>
            </w:div>
            <w:div w:id="23602897">
              <w:marLeft w:val="0"/>
              <w:marRight w:val="0"/>
              <w:marTop w:val="0"/>
              <w:marBottom w:val="0"/>
              <w:divBdr>
                <w:top w:val="none" w:sz="0" w:space="0" w:color="auto"/>
                <w:left w:val="none" w:sz="0" w:space="0" w:color="auto"/>
                <w:bottom w:val="none" w:sz="0" w:space="0" w:color="auto"/>
                <w:right w:val="none" w:sz="0" w:space="0" w:color="auto"/>
              </w:divBdr>
            </w:div>
            <w:div w:id="1125806251">
              <w:marLeft w:val="0"/>
              <w:marRight w:val="0"/>
              <w:marTop w:val="0"/>
              <w:marBottom w:val="0"/>
              <w:divBdr>
                <w:top w:val="none" w:sz="0" w:space="0" w:color="auto"/>
                <w:left w:val="none" w:sz="0" w:space="0" w:color="auto"/>
                <w:bottom w:val="none" w:sz="0" w:space="0" w:color="auto"/>
                <w:right w:val="none" w:sz="0" w:space="0" w:color="auto"/>
              </w:divBdr>
            </w:div>
            <w:div w:id="2090807932">
              <w:marLeft w:val="0"/>
              <w:marRight w:val="0"/>
              <w:marTop w:val="0"/>
              <w:marBottom w:val="0"/>
              <w:divBdr>
                <w:top w:val="none" w:sz="0" w:space="0" w:color="auto"/>
                <w:left w:val="none" w:sz="0" w:space="0" w:color="auto"/>
                <w:bottom w:val="none" w:sz="0" w:space="0" w:color="auto"/>
                <w:right w:val="none" w:sz="0" w:space="0" w:color="auto"/>
              </w:divBdr>
            </w:div>
            <w:div w:id="1165363014">
              <w:marLeft w:val="0"/>
              <w:marRight w:val="0"/>
              <w:marTop w:val="0"/>
              <w:marBottom w:val="0"/>
              <w:divBdr>
                <w:top w:val="none" w:sz="0" w:space="0" w:color="auto"/>
                <w:left w:val="none" w:sz="0" w:space="0" w:color="auto"/>
                <w:bottom w:val="none" w:sz="0" w:space="0" w:color="auto"/>
                <w:right w:val="none" w:sz="0" w:space="0" w:color="auto"/>
              </w:divBdr>
            </w:div>
            <w:div w:id="627779354">
              <w:marLeft w:val="0"/>
              <w:marRight w:val="0"/>
              <w:marTop w:val="0"/>
              <w:marBottom w:val="0"/>
              <w:divBdr>
                <w:top w:val="none" w:sz="0" w:space="0" w:color="auto"/>
                <w:left w:val="none" w:sz="0" w:space="0" w:color="auto"/>
                <w:bottom w:val="none" w:sz="0" w:space="0" w:color="auto"/>
                <w:right w:val="none" w:sz="0" w:space="0" w:color="auto"/>
              </w:divBdr>
            </w:div>
            <w:div w:id="376593070">
              <w:marLeft w:val="0"/>
              <w:marRight w:val="0"/>
              <w:marTop w:val="0"/>
              <w:marBottom w:val="0"/>
              <w:divBdr>
                <w:top w:val="none" w:sz="0" w:space="0" w:color="auto"/>
                <w:left w:val="none" w:sz="0" w:space="0" w:color="auto"/>
                <w:bottom w:val="none" w:sz="0" w:space="0" w:color="auto"/>
                <w:right w:val="none" w:sz="0" w:space="0" w:color="auto"/>
              </w:divBdr>
            </w:div>
            <w:div w:id="1944682253">
              <w:marLeft w:val="0"/>
              <w:marRight w:val="0"/>
              <w:marTop w:val="0"/>
              <w:marBottom w:val="0"/>
              <w:divBdr>
                <w:top w:val="none" w:sz="0" w:space="0" w:color="auto"/>
                <w:left w:val="none" w:sz="0" w:space="0" w:color="auto"/>
                <w:bottom w:val="none" w:sz="0" w:space="0" w:color="auto"/>
                <w:right w:val="none" w:sz="0" w:space="0" w:color="auto"/>
              </w:divBdr>
            </w:div>
            <w:div w:id="1359355254">
              <w:marLeft w:val="0"/>
              <w:marRight w:val="0"/>
              <w:marTop w:val="0"/>
              <w:marBottom w:val="0"/>
              <w:divBdr>
                <w:top w:val="none" w:sz="0" w:space="0" w:color="auto"/>
                <w:left w:val="none" w:sz="0" w:space="0" w:color="auto"/>
                <w:bottom w:val="none" w:sz="0" w:space="0" w:color="auto"/>
                <w:right w:val="none" w:sz="0" w:space="0" w:color="auto"/>
              </w:divBdr>
            </w:div>
            <w:div w:id="1179344910">
              <w:marLeft w:val="0"/>
              <w:marRight w:val="0"/>
              <w:marTop w:val="0"/>
              <w:marBottom w:val="0"/>
              <w:divBdr>
                <w:top w:val="none" w:sz="0" w:space="0" w:color="auto"/>
                <w:left w:val="none" w:sz="0" w:space="0" w:color="auto"/>
                <w:bottom w:val="none" w:sz="0" w:space="0" w:color="auto"/>
                <w:right w:val="none" w:sz="0" w:space="0" w:color="auto"/>
              </w:divBdr>
            </w:div>
            <w:div w:id="335155730">
              <w:marLeft w:val="0"/>
              <w:marRight w:val="0"/>
              <w:marTop w:val="0"/>
              <w:marBottom w:val="0"/>
              <w:divBdr>
                <w:top w:val="none" w:sz="0" w:space="0" w:color="auto"/>
                <w:left w:val="none" w:sz="0" w:space="0" w:color="auto"/>
                <w:bottom w:val="none" w:sz="0" w:space="0" w:color="auto"/>
                <w:right w:val="none" w:sz="0" w:space="0" w:color="auto"/>
              </w:divBdr>
            </w:div>
            <w:div w:id="1546673981">
              <w:marLeft w:val="0"/>
              <w:marRight w:val="0"/>
              <w:marTop w:val="0"/>
              <w:marBottom w:val="0"/>
              <w:divBdr>
                <w:top w:val="none" w:sz="0" w:space="0" w:color="auto"/>
                <w:left w:val="none" w:sz="0" w:space="0" w:color="auto"/>
                <w:bottom w:val="none" w:sz="0" w:space="0" w:color="auto"/>
                <w:right w:val="none" w:sz="0" w:space="0" w:color="auto"/>
              </w:divBdr>
            </w:div>
            <w:div w:id="1109475407">
              <w:marLeft w:val="0"/>
              <w:marRight w:val="0"/>
              <w:marTop w:val="0"/>
              <w:marBottom w:val="0"/>
              <w:divBdr>
                <w:top w:val="none" w:sz="0" w:space="0" w:color="auto"/>
                <w:left w:val="none" w:sz="0" w:space="0" w:color="auto"/>
                <w:bottom w:val="none" w:sz="0" w:space="0" w:color="auto"/>
                <w:right w:val="none" w:sz="0" w:space="0" w:color="auto"/>
              </w:divBdr>
            </w:div>
            <w:div w:id="614022827">
              <w:marLeft w:val="0"/>
              <w:marRight w:val="0"/>
              <w:marTop w:val="0"/>
              <w:marBottom w:val="0"/>
              <w:divBdr>
                <w:top w:val="none" w:sz="0" w:space="0" w:color="auto"/>
                <w:left w:val="none" w:sz="0" w:space="0" w:color="auto"/>
                <w:bottom w:val="none" w:sz="0" w:space="0" w:color="auto"/>
                <w:right w:val="none" w:sz="0" w:space="0" w:color="auto"/>
              </w:divBdr>
            </w:div>
            <w:div w:id="857084043">
              <w:marLeft w:val="0"/>
              <w:marRight w:val="0"/>
              <w:marTop w:val="0"/>
              <w:marBottom w:val="0"/>
              <w:divBdr>
                <w:top w:val="none" w:sz="0" w:space="0" w:color="auto"/>
                <w:left w:val="none" w:sz="0" w:space="0" w:color="auto"/>
                <w:bottom w:val="none" w:sz="0" w:space="0" w:color="auto"/>
                <w:right w:val="none" w:sz="0" w:space="0" w:color="auto"/>
              </w:divBdr>
            </w:div>
            <w:div w:id="985548348">
              <w:marLeft w:val="0"/>
              <w:marRight w:val="0"/>
              <w:marTop w:val="0"/>
              <w:marBottom w:val="0"/>
              <w:divBdr>
                <w:top w:val="none" w:sz="0" w:space="0" w:color="auto"/>
                <w:left w:val="none" w:sz="0" w:space="0" w:color="auto"/>
                <w:bottom w:val="none" w:sz="0" w:space="0" w:color="auto"/>
                <w:right w:val="none" w:sz="0" w:space="0" w:color="auto"/>
              </w:divBdr>
            </w:div>
            <w:div w:id="2111198474">
              <w:marLeft w:val="0"/>
              <w:marRight w:val="0"/>
              <w:marTop w:val="0"/>
              <w:marBottom w:val="0"/>
              <w:divBdr>
                <w:top w:val="none" w:sz="0" w:space="0" w:color="auto"/>
                <w:left w:val="none" w:sz="0" w:space="0" w:color="auto"/>
                <w:bottom w:val="none" w:sz="0" w:space="0" w:color="auto"/>
                <w:right w:val="none" w:sz="0" w:space="0" w:color="auto"/>
              </w:divBdr>
            </w:div>
            <w:div w:id="2083718428">
              <w:marLeft w:val="0"/>
              <w:marRight w:val="0"/>
              <w:marTop w:val="0"/>
              <w:marBottom w:val="0"/>
              <w:divBdr>
                <w:top w:val="none" w:sz="0" w:space="0" w:color="auto"/>
                <w:left w:val="none" w:sz="0" w:space="0" w:color="auto"/>
                <w:bottom w:val="none" w:sz="0" w:space="0" w:color="auto"/>
                <w:right w:val="none" w:sz="0" w:space="0" w:color="auto"/>
              </w:divBdr>
            </w:div>
            <w:div w:id="2135245331">
              <w:marLeft w:val="0"/>
              <w:marRight w:val="0"/>
              <w:marTop w:val="0"/>
              <w:marBottom w:val="0"/>
              <w:divBdr>
                <w:top w:val="none" w:sz="0" w:space="0" w:color="auto"/>
                <w:left w:val="none" w:sz="0" w:space="0" w:color="auto"/>
                <w:bottom w:val="none" w:sz="0" w:space="0" w:color="auto"/>
                <w:right w:val="none" w:sz="0" w:space="0" w:color="auto"/>
              </w:divBdr>
            </w:div>
            <w:div w:id="1765570114">
              <w:marLeft w:val="0"/>
              <w:marRight w:val="0"/>
              <w:marTop w:val="0"/>
              <w:marBottom w:val="0"/>
              <w:divBdr>
                <w:top w:val="none" w:sz="0" w:space="0" w:color="auto"/>
                <w:left w:val="none" w:sz="0" w:space="0" w:color="auto"/>
                <w:bottom w:val="none" w:sz="0" w:space="0" w:color="auto"/>
                <w:right w:val="none" w:sz="0" w:space="0" w:color="auto"/>
              </w:divBdr>
            </w:div>
            <w:div w:id="1610428047">
              <w:marLeft w:val="0"/>
              <w:marRight w:val="0"/>
              <w:marTop w:val="0"/>
              <w:marBottom w:val="0"/>
              <w:divBdr>
                <w:top w:val="none" w:sz="0" w:space="0" w:color="auto"/>
                <w:left w:val="none" w:sz="0" w:space="0" w:color="auto"/>
                <w:bottom w:val="none" w:sz="0" w:space="0" w:color="auto"/>
                <w:right w:val="none" w:sz="0" w:space="0" w:color="auto"/>
              </w:divBdr>
            </w:div>
            <w:div w:id="1264261574">
              <w:marLeft w:val="0"/>
              <w:marRight w:val="0"/>
              <w:marTop w:val="0"/>
              <w:marBottom w:val="0"/>
              <w:divBdr>
                <w:top w:val="none" w:sz="0" w:space="0" w:color="auto"/>
                <w:left w:val="none" w:sz="0" w:space="0" w:color="auto"/>
                <w:bottom w:val="none" w:sz="0" w:space="0" w:color="auto"/>
                <w:right w:val="none" w:sz="0" w:space="0" w:color="auto"/>
              </w:divBdr>
            </w:div>
            <w:div w:id="1462729140">
              <w:marLeft w:val="0"/>
              <w:marRight w:val="0"/>
              <w:marTop w:val="0"/>
              <w:marBottom w:val="0"/>
              <w:divBdr>
                <w:top w:val="none" w:sz="0" w:space="0" w:color="auto"/>
                <w:left w:val="none" w:sz="0" w:space="0" w:color="auto"/>
                <w:bottom w:val="none" w:sz="0" w:space="0" w:color="auto"/>
                <w:right w:val="none" w:sz="0" w:space="0" w:color="auto"/>
              </w:divBdr>
            </w:div>
            <w:div w:id="296495227">
              <w:marLeft w:val="0"/>
              <w:marRight w:val="0"/>
              <w:marTop w:val="0"/>
              <w:marBottom w:val="0"/>
              <w:divBdr>
                <w:top w:val="none" w:sz="0" w:space="0" w:color="auto"/>
                <w:left w:val="none" w:sz="0" w:space="0" w:color="auto"/>
                <w:bottom w:val="none" w:sz="0" w:space="0" w:color="auto"/>
                <w:right w:val="none" w:sz="0" w:space="0" w:color="auto"/>
              </w:divBdr>
            </w:div>
            <w:div w:id="393046573">
              <w:marLeft w:val="0"/>
              <w:marRight w:val="0"/>
              <w:marTop w:val="0"/>
              <w:marBottom w:val="0"/>
              <w:divBdr>
                <w:top w:val="none" w:sz="0" w:space="0" w:color="auto"/>
                <w:left w:val="none" w:sz="0" w:space="0" w:color="auto"/>
                <w:bottom w:val="none" w:sz="0" w:space="0" w:color="auto"/>
                <w:right w:val="none" w:sz="0" w:space="0" w:color="auto"/>
              </w:divBdr>
            </w:div>
            <w:div w:id="1912540273">
              <w:marLeft w:val="0"/>
              <w:marRight w:val="0"/>
              <w:marTop w:val="0"/>
              <w:marBottom w:val="0"/>
              <w:divBdr>
                <w:top w:val="none" w:sz="0" w:space="0" w:color="auto"/>
                <w:left w:val="none" w:sz="0" w:space="0" w:color="auto"/>
                <w:bottom w:val="none" w:sz="0" w:space="0" w:color="auto"/>
                <w:right w:val="none" w:sz="0" w:space="0" w:color="auto"/>
              </w:divBdr>
            </w:div>
            <w:div w:id="1421096862">
              <w:marLeft w:val="0"/>
              <w:marRight w:val="0"/>
              <w:marTop w:val="0"/>
              <w:marBottom w:val="0"/>
              <w:divBdr>
                <w:top w:val="none" w:sz="0" w:space="0" w:color="auto"/>
                <w:left w:val="none" w:sz="0" w:space="0" w:color="auto"/>
                <w:bottom w:val="none" w:sz="0" w:space="0" w:color="auto"/>
                <w:right w:val="none" w:sz="0" w:space="0" w:color="auto"/>
              </w:divBdr>
            </w:div>
            <w:div w:id="1320381659">
              <w:marLeft w:val="0"/>
              <w:marRight w:val="0"/>
              <w:marTop w:val="0"/>
              <w:marBottom w:val="0"/>
              <w:divBdr>
                <w:top w:val="none" w:sz="0" w:space="0" w:color="auto"/>
                <w:left w:val="none" w:sz="0" w:space="0" w:color="auto"/>
                <w:bottom w:val="none" w:sz="0" w:space="0" w:color="auto"/>
                <w:right w:val="none" w:sz="0" w:space="0" w:color="auto"/>
              </w:divBdr>
            </w:div>
            <w:div w:id="785387896">
              <w:marLeft w:val="0"/>
              <w:marRight w:val="0"/>
              <w:marTop w:val="0"/>
              <w:marBottom w:val="0"/>
              <w:divBdr>
                <w:top w:val="none" w:sz="0" w:space="0" w:color="auto"/>
                <w:left w:val="none" w:sz="0" w:space="0" w:color="auto"/>
                <w:bottom w:val="none" w:sz="0" w:space="0" w:color="auto"/>
                <w:right w:val="none" w:sz="0" w:space="0" w:color="auto"/>
              </w:divBdr>
            </w:div>
            <w:div w:id="1002439859">
              <w:marLeft w:val="0"/>
              <w:marRight w:val="0"/>
              <w:marTop w:val="0"/>
              <w:marBottom w:val="0"/>
              <w:divBdr>
                <w:top w:val="none" w:sz="0" w:space="0" w:color="auto"/>
                <w:left w:val="none" w:sz="0" w:space="0" w:color="auto"/>
                <w:bottom w:val="none" w:sz="0" w:space="0" w:color="auto"/>
                <w:right w:val="none" w:sz="0" w:space="0" w:color="auto"/>
              </w:divBdr>
            </w:div>
            <w:div w:id="1384480480">
              <w:marLeft w:val="0"/>
              <w:marRight w:val="0"/>
              <w:marTop w:val="0"/>
              <w:marBottom w:val="0"/>
              <w:divBdr>
                <w:top w:val="none" w:sz="0" w:space="0" w:color="auto"/>
                <w:left w:val="none" w:sz="0" w:space="0" w:color="auto"/>
                <w:bottom w:val="none" w:sz="0" w:space="0" w:color="auto"/>
                <w:right w:val="none" w:sz="0" w:space="0" w:color="auto"/>
              </w:divBdr>
            </w:div>
            <w:div w:id="2028941645">
              <w:marLeft w:val="0"/>
              <w:marRight w:val="0"/>
              <w:marTop w:val="0"/>
              <w:marBottom w:val="0"/>
              <w:divBdr>
                <w:top w:val="none" w:sz="0" w:space="0" w:color="auto"/>
                <w:left w:val="none" w:sz="0" w:space="0" w:color="auto"/>
                <w:bottom w:val="none" w:sz="0" w:space="0" w:color="auto"/>
                <w:right w:val="none" w:sz="0" w:space="0" w:color="auto"/>
              </w:divBdr>
            </w:div>
            <w:div w:id="1711221541">
              <w:marLeft w:val="0"/>
              <w:marRight w:val="0"/>
              <w:marTop w:val="0"/>
              <w:marBottom w:val="0"/>
              <w:divBdr>
                <w:top w:val="none" w:sz="0" w:space="0" w:color="auto"/>
                <w:left w:val="none" w:sz="0" w:space="0" w:color="auto"/>
                <w:bottom w:val="none" w:sz="0" w:space="0" w:color="auto"/>
                <w:right w:val="none" w:sz="0" w:space="0" w:color="auto"/>
              </w:divBdr>
            </w:div>
            <w:div w:id="1250964218">
              <w:marLeft w:val="0"/>
              <w:marRight w:val="0"/>
              <w:marTop w:val="0"/>
              <w:marBottom w:val="0"/>
              <w:divBdr>
                <w:top w:val="none" w:sz="0" w:space="0" w:color="auto"/>
                <w:left w:val="none" w:sz="0" w:space="0" w:color="auto"/>
                <w:bottom w:val="none" w:sz="0" w:space="0" w:color="auto"/>
                <w:right w:val="none" w:sz="0" w:space="0" w:color="auto"/>
              </w:divBdr>
            </w:div>
            <w:div w:id="688291587">
              <w:marLeft w:val="0"/>
              <w:marRight w:val="0"/>
              <w:marTop w:val="0"/>
              <w:marBottom w:val="0"/>
              <w:divBdr>
                <w:top w:val="none" w:sz="0" w:space="0" w:color="auto"/>
                <w:left w:val="none" w:sz="0" w:space="0" w:color="auto"/>
                <w:bottom w:val="none" w:sz="0" w:space="0" w:color="auto"/>
                <w:right w:val="none" w:sz="0" w:space="0" w:color="auto"/>
              </w:divBdr>
            </w:div>
            <w:div w:id="1419867717">
              <w:marLeft w:val="0"/>
              <w:marRight w:val="0"/>
              <w:marTop w:val="0"/>
              <w:marBottom w:val="0"/>
              <w:divBdr>
                <w:top w:val="none" w:sz="0" w:space="0" w:color="auto"/>
                <w:left w:val="none" w:sz="0" w:space="0" w:color="auto"/>
                <w:bottom w:val="none" w:sz="0" w:space="0" w:color="auto"/>
                <w:right w:val="none" w:sz="0" w:space="0" w:color="auto"/>
              </w:divBdr>
            </w:div>
            <w:div w:id="1816022714">
              <w:marLeft w:val="0"/>
              <w:marRight w:val="0"/>
              <w:marTop w:val="0"/>
              <w:marBottom w:val="0"/>
              <w:divBdr>
                <w:top w:val="none" w:sz="0" w:space="0" w:color="auto"/>
                <w:left w:val="none" w:sz="0" w:space="0" w:color="auto"/>
                <w:bottom w:val="none" w:sz="0" w:space="0" w:color="auto"/>
                <w:right w:val="none" w:sz="0" w:space="0" w:color="auto"/>
              </w:divBdr>
            </w:div>
            <w:div w:id="1217543877">
              <w:marLeft w:val="0"/>
              <w:marRight w:val="0"/>
              <w:marTop w:val="0"/>
              <w:marBottom w:val="0"/>
              <w:divBdr>
                <w:top w:val="none" w:sz="0" w:space="0" w:color="auto"/>
                <w:left w:val="none" w:sz="0" w:space="0" w:color="auto"/>
                <w:bottom w:val="none" w:sz="0" w:space="0" w:color="auto"/>
                <w:right w:val="none" w:sz="0" w:space="0" w:color="auto"/>
              </w:divBdr>
            </w:div>
            <w:div w:id="447696723">
              <w:marLeft w:val="0"/>
              <w:marRight w:val="0"/>
              <w:marTop w:val="0"/>
              <w:marBottom w:val="0"/>
              <w:divBdr>
                <w:top w:val="none" w:sz="0" w:space="0" w:color="auto"/>
                <w:left w:val="none" w:sz="0" w:space="0" w:color="auto"/>
                <w:bottom w:val="none" w:sz="0" w:space="0" w:color="auto"/>
                <w:right w:val="none" w:sz="0" w:space="0" w:color="auto"/>
              </w:divBdr>
            </w:div>
            <w:div w:id="970944620">
              <w:marLeft w:val="0"/>
              <w:marRight w:val="0"/>
              <w:marTop w:val="0"/>
              <w:marBottom w:val="0"/>
              <w:divBdr>
                <w:top w:val="none" w:sz="0" w:space="0" w:color="auto"/>
                <w:left w:val="none" w:sz="0" w:space="0" w:color="auto"/>
                <w:bottom w:val="none" w:sz="0" w:space="0" w:color="auto"/>
                <w:right w:val="none" w:sz="0" w:space="0" w:color="auto"/>
              </w:divBdr>
            </w:div>
            <w:div w:id="445278427">
              <w:marLeft w:val="0"/>
              <w:marRight w:val="0"/>
              <w:marTop w:val="0"/>
              <w:marBottom w:val="0"/>
              <w:divBdr>
                <w:top w:val="none" w:sz="0" w:space="0" w:color="auto"/>
                <w:left w:val="none" w:sz="0" w:space="0" w:color="auto"/>
                <w:bottom w:val="none" w:sz="0" w:space="0" w:color="auto"/>
                <w:right w:val="none" w:sz="0" w:space="0" w:color="auto"/>
              </w:divBdr>
            </w:div>
            <w:div w:id="1053188808">
              <w:marLeft w:val="0"/>
              <w:marRight w:val="0"/>
              <w:marTop w:val="0"/>
              <w:marBottom w:val="0"/>
              <w:divBdr>
                <w:top w:val="none" w:sz="0" w:space="0" w:color="auto"/>
                <w:left w:val="none" w:sz="0" w:space="0" w:color="auto"/>
                <w:bottom w:val="none" w:sz="0" w:space="0" w:color="auto"/>
                <w:right w:val="none" w:sz="0" w:space="0" w:color="auto"/>
              </w:divBdr>
            </w:div>
            <w:div w:id="745759174">
              <w:marLeft w:val="0"/>
              <w:marRight w:val="0"/>
              <w:marTop w:val="0"/>
              <w:marBottom w:val="0"/>
              <w:divBdr>
                <w:top w:val="none" w:sz="0" w:space="0" w:color="auto"/>
                <w:left w:val="none" w:sz="0" w:space="0" w:color="auto"/>
                <w:bottom w:val="none" w:sz="0" w:space="0" w:color="auto"/>
                <w:right w:val="none" w:sz="0" w:space="0" w:color="auto"/>
              </w:divBdr>
            </w:div>
            <w:div w:id="2108651188">
              <w:marLeft w:val="0"/>
              <w:marRight w:val="0"/>
              <w:marTop w:val="0"/>
              <w:marBottom w:val="0"/>
              <w:divBdr>
                <w:top w:val="none" w:sz="0" w:space="0" w:color="auto"/>
                <w:left w:val="none" w:sz="0" w:space="0" w:color="auto"/>
                <w:bottom w:val="none" w:sz="0" w:space="0" w:color="auto"/>
                <w:right w:val="none" w:sz="0" w:space="0" w:color="auto"/>
              </w:divBdr>
            </w:div>
            <w:div w:id="2064324029">
              <w:marLeft w:val="0"/>
              <w:marRight w:val="0"/>
              <w:marTop w:val="0"/>
              <w:marBottom w:val="0"/>
              <w:divBdr>
                <w:top w:val="none" w:sz="0" w:space="0" w:color="auto"/>
                <w:left w:val="none" w:sz="0" w:space="0" w:color="auto"/>
                <w:bottom w:val="none" w:sz="0" w:space="0" w:color="auto"/>
                <w:right w:val="none" w:sz="0" w:space="0" w:color="auto"/>
              </w:divBdr>
            </w:div>
            <w:div w:id="102463050">
              <w:marLeft w:val="0"/>
              <w:marRight w:val="0"/>
              <w:marTop w:val="0"/>
              <w:marBottom w:val="0"/>
              <w:divBdr>
                <w:top w:val="none" w:sz="0" w:space="0" w:color="auto"/>
                <w:left w:val="none" w:sz="0" w:space="0" w:color="auto"/>
                <w:bottom w:val="none" w:sz="0" w:space="0" w:color="auto"/>
                <w:right w:val="none" w:sz="0" w:space="0" w:color="auto"/>
              </w:divBdr>
            </w:div>
            <w:div w:id="252206134">
              <w:marLeft w:val="0"/>
              <w:marRight w:val="0"/>
              <w:marTop w:val="0"/>
              <w:marBottom w:val="0"/>
              <w:divBdr>
                <w:top w:val="none" w:sz="0" w:space="0" w:color="auto"/>
                <w:left w:val="none" w:sz="0" w:space="0" w:color="auto"/>
                <w:bottom w:val="none" w:sz="0" w:space="0" w:color="auto"/>
                <w:right w:val="none" w:sz="0" w:space="0" w:color="auto"/>
              </w:divBdr>
            </w:div>
            <w:div w:id="7345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urrent.com/" TargetMode="External"/><Relationship Id="rId18" Type="http://schemas.openxmlformats.org/officeDocument/2006/relationships/hyperlink" Target="https://www.prnewswire.com/news-releases/current-triples-valuation-to-2-2-billion-raises-220-million-in-series-d-funding-301277610.html" TargetMode="External"/><Relationship Id="rId26" Type="http://schemas.openxmlformats.org/officeDocument/2006/relationships/hyperlink" Target="https://www.prnewswire.com/news-releases/current-triples-valuation-to-2-2-billion-raises-220-million-in-series-d-funding-301277610.html" TargetMode="External"/><Relationship Id="rId39" Type="http://schemas.openxmlformats.org/officeDocument/2006/relationships/hyperlink" Target="https://current.com/" TargetMode="External"/><Relationship Id="rId21" Type="http://schemas.openxmlformats.org/officeDocument/2006/relationships/hyperlink" Target="https://current.com/" TargetMode="External"/><Relationship Id="rId34" Type="http://schemas.openxmlformats.org/officeDocument/2006/relationships/hyperlink" Target="https://www.prnewswire.com/news-releases/current-triples-valuation-to-2-2-billion-raises-220-million-in-series-d-funding-301277610.html" TargetMode="External"/><Relationship Id="rId42" Type="http://schemas.openxmlformats.org/officeDocument/2006/relationships/hyperlink" Target="https://www.prnewswire.com/news-releases/current-triples-valuation-to-2-2-billion-raises-220-million-in-series-d-funding-301277610.html" TargetMode="External"/><Relationship Id="rId47" Type="http://schemas.openxmlformats.org/officeDocument/2006/relationships/hyperlink" Target="https://current.com/" TargetMode="External"/><Relationship Id="rId50" Type="http://schemas.openxmlformats.org/officeDocument/2006/relationships/footer" Target="footer2.xml"/><Relationship Id="rId7" Type="http://schemas.openxmlformats.org/officeDocument/2006/relationships/hyperlink" Target="https://current.com/" TargetMode="External"/><Relationship Id="rId2" Type="http://schemas.openxmlformats.org/officeDocument/2006/relationships/styles" Target="styles.xml"/><Relationship Id="rId16" Type="http://schemas.openxmlformats.org/officeDocument/2006/relationships/hyperlink" Target="https://www.prnewswire.com/news-releases/current-triples-valuation-to-2-2-billion-raises-220-million-in-series-d-funding-301277610.html" TargetMode="External"/><Relationship Id="rId29" Type="http://schemas.openxmlformats.org/officeDocument/2006/relationships/hyperlink" Target="https://current.com/" TargetMode="External"/><Relationship Id="rId11" Type="http://schemas.openxmlformats.org/officeDocument/2006/relationships/hyperlink" Target="https://current.com/" TargetMode="External"/><Relationship Id="rId24" Type="http://schemas.openxmlformats.org/officeDocument/2006/relationships/hyperlink" Target="https://www.prnewswire.com/news-releases/current-triples-valuation-to-2-2-billion-raises-220-million-in-series-d-funding-301277610.html" TargetMode="External"/><Relationship Id="rId32" Type="http://schemas.openxmlformats.org/officeDocument/2006/relationships/hyperlink" Target="https://www.prnewswire.com/news-releases/current-triples-valuation-to-2-2-billion-raises-220-million-in-series-d-funding-301277610.html" TargetMode="External"/><Relationship Id="rId37" Type="http://schemas.openxmlformats.org/officeDocument/2006/relationships/hyperlink" Target="https://current.com/" TargetMode="External"/><Relationship Id="rId40" Type="http://schemas.openxmlformats.org/officeDocument/2006/relationships/hyperlink" Target="https://www.prnewswire.com/news-releases/current-triples-valuation-to-2-2-billion-raises-220-million-in-series-d-funding-301277610.html" TargetMode="External"/><Relationship Id="rId45" Type="http://schemas.openxmlformats.org/officeDocument/2006/relationships/hyperlink" Target="https://current.com/" TargetMode="External"/><Relationship Id="rId5" Type="http://schemas.openxmlformats.org/officeDocument/2006/relationships/footnotes" Target="footnotes.xml"/><Relationship Id="rId15" Type="http://schemas.openxmlformats.org/officeDocument/2006/relationships/hyperlink" Target="https://current.com/" TargetMode="External"/><Relationship Id="rId23" Type="http://schemas.openxmlformats.org/officeDocument/2006/relationships/hyperlink" Target="https://current.com/" TargetMode="External"/><Relationship Id="rId28" Type="http://schemas.openxmlformats.org/officeDocument/2006/relationships/hyperlink" Target="https://www.prnewswire.com/news-releases/current-triples-valuation-to-2-2-billion-raises-220-million-in-series-d-funding-301277610.html" TargetMode="External"/><Relationship Id="rId36" Type="http://schemas.openxmlformats.org/officeDocument/2006/relationships/hyperlink" Target="https://www.prnewswire.com/news-releases/current-triples-valuation-to-2-2-billion-raises-220-million-in-series-d-funding-301277610.html" TargetMode="External"/><Relationship Id="rId49" Type="http://schemas.openxmlformats.org/officeDocument/2006/relationships/footer" Target="footer1.xml"/><Relationship Id="rId10" Type="http://schemas.openxmlformats.org/officeDocument/2006/relationships/hyperlink" Target="https://www.prnewswire.com/news-releases/current-triples-valuation-to-2-2-billion-raises-220-million-in-series-d-funding-301277610.html" TargetMode="External"/><Relationship Id="rId19" Type="http://schemas.openxmlformats.org/officeDocument/2006/relationships/hyperlink" Target="https://current.com/" TargetMode="External"/><Relationship Id="rId31" Type="http://schemas.openxmlformats.org/officeDocument/2006/relationships/hyperlink" Target="https://current.com/" TargetMode="External"/><Relationship Id="rId44" Type="http://schemas.openxmlformats.org/officeDocument/2006/relationships/hyperlink" Target="https://www.prnewswire.com/news-releases/current-triples-valuation-to-2-2-billion-raises-220-million-in-series-d-funding-301277610.htm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urrent.com/" TargetMode="External"/><Relationship Id="rId14" Type="http://schemas.openxmlformats.org/officeDocument/2006/relationships/hyperlink" Target="https://www.prnewswire.com/news-releases/current-triples-valuation-to-2-2-billion-raises-220-million-in-series-d-funding-301277610.html" TargetMode="External"/><Relationship Id="rId22" Type="http://schemas.openxmlformats.org/officeDocument/2006/relationships/hyperlink" Target="https://www.prnewswire.com/news-releases/current-triples-valuation-to-2-2-billion-raises-220-million-in-series-d-funding-301277610.html" TargetMode="External"/><Relationship Id="rId27" Type="http://schemas.openxmlformats.org/officeDocument/2006/relationships/hyperlink" Target="https://current.com/" TargetMode="External"/><Relationship Id="rId30" Type="http://schemas.openxmlformats.org/officeDocument/2006/relationships/hyperlink" Target="https://www.prnewswire.com/news-releases/current-triples-valuation-to-2-2-billion-raises-220-million-in-series-d-funding-301277610.html" TargetMode="External"/><Relationship Id="rId35" Type="http://schemas.openxmlformats.org/officeDocument/2006/relationships/hyperlink" Target="https://current.com/" TargetMode="External"/><Relationship Id="rId43" Type="http://schemas.openxmlformats.org/officeDocument/2006/relationships/hyperlink" Target="https://current.com/" TargetMode="External"/><Relationship Id="rId48" Type="http://schemas.openxmlformats.org/officeDocument/2006/relationships/hyperlink" Target="https://www.prnewswire.com/news-releases/current-triples-valuation-to-2-2-billion-raises-220-million-in-series-d-funding-301277610.html" TargetMode="External"/><Relationship Id="rId8" Type="http://schemas.openxmlformats.org/officeDocument/2006/relationships/hyperlink" Target="https://www.prnewswire.com/news-releases/current-triples-valuation-to-2-2-billion-raises-220-million-in-series-d-funding-301277610.html"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prnewswire.com/news-releases/current-triples-valuation-to-2-2-billion-raises-220-million-in-series-d-funding-301277610.html" TargetMode="External"/><Relationship Id="rId17" Type="http://schemas.openxmlformats.org/officeDocument/2006/relationships/hyperlink" Target="https://current.com/" TargetMode="External"/><Relationship Id="rId25" Type="http://schemas.openxmlformats.org/officeDocument/2006/relationships/hyperlink" Target="https://current.com/" TargetMode="External"/><Relationship Id="rId33" Type="http://schemas.openxmlformats.org/officeDocument/2006/relationships/hyperlink" Target="https://current.com/" TargetMode="External"/><Relationship Id="rId38" Type="http://schemas.openxmlformats.org/officeDocument/2006/relationships/hyperlink" Target="https://www.prnewswire.com/news-releases/current-triples-valuation-to-2-2-billion-raises-220-million-in-series-d-funding-301277610.html" TargetMode="External"/><Relationship Id="rId46" Type="http://schemas.openxmlformats.org/officeDocument/2006/relationships/hyperlink" Target="https://www.prnewswire.com/news-releases/current-triples-valuation-to-2-2-billion-raises-220-million-in-series-d-funding-301277610.html" TargetMode="External"/><Relationship Id="rId20" Type="http://schemas.openxmlformats.org/officeDocument/2006/relationships/hyperlink" Target="https://www.prnewswire.com/news-releases/current-triples-valuation-to-2-2-billion-raises-220-million-in-series-d-funding-301277610.html" TargetMode="External"/><Relationship Id="rId41" Type="http://schemas.openxmlformats.org/officeDocument/2006/relationships/hyperlink" Target="https://current.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51</Pages>
  <Words>19413</Words>
  <Characters>110660</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51</cp:revision>
  <dcterms:created xsi:type="dcterms:W3CDTF">2021-04-29T13:54:00Z</dcterms:created>
  <dcterms:modified xsi:type="dcterms:W3CDTF">2021-05-27T13:12:00Z</dcterms:modified>
</cp:coreProperties>
</file>